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FDCC3FA" w14:textId="77777777" w:rsidR="001E1885" w:rsidRPr="006D6BF0" w:rsidRDefault="001E1885" w:rsidP="001E1885">
      <w:pPr>
        <w:pStyle w:val="Title"/>
        <w:spacing w:line="360" w:lineRule="atLeast"/>
        <w:jc w:val="center"/>
        <w:outlineLvl w:val="0"/>
        <w:rPr>
          <w:rFonts w:ascii="David" w:hAnsi="David" w:cs="David"/>
          <w:rtl/>
        </w:rPr>
      </w:pPr>
      <w:r w:rsidRPr="006D6BF0">
        <w:rPr>
          <w:rFonts w:ascii="David" w:hAnsi="David" w:cs="David"/>
          <w:rtl/>
        </w:rPr>
        <w:t>סילבוס קורס</w:t>
      </w:r>
    </w:p>
    <w:p w14:paraId="03573E97" w14:textId="77777777" w:rsidR="001E1885" w:rsidRPr="006D6BF0" w:rsidRDefault="001E1885" w:rsidP="001E1885">
      <w:pPr>
        <w:bidi w:val="0"/>
        <w:spacing w:before="240" w:line="360" w:lineRule="atLeast"/>
        <w:ind w:left="360"/>
        <w:jc w:val="right"/>
        <w:rPr>
          <w:rFonts w:ascii="David" w:hAnsi="David" w:cs="David"/>
          <w:b/>
          <w:bCs/>
          <w:color w:val="5B9BD5" w:themeColor="accent1"/>
          <w:u w:val="single"/>
          <w:rtl/>
        </w:rPr>
      </w:pPr>
    </w:p>
    <w:tbl>
      <w:tblPr>
        <w:tblStyle w:val="TableGrid"/>
        <w:bidiVisual/>
        <w:tblW w:w="9263" w:type="dxa"/>
        <w:tblInd w:w="-82" w:type="dxa"/>
        <w:tblCellMar>
          <w:left w:w="118" w:type="dxa"/>
        </w:tblCellMar>
        <w:tblLook w:val="04A0" w:firstRow="1" w:lastRow="0" w:firstColumn="1" w:lastColumn="0" w:noHBand="0" w:noVBand="1"/>
      </w:tblPr>
      <w:tblGrid>
        <w:gridCol w:w="6486"/>
        <w:gridCol w:w="2777"/>
      </w:tblGrid>
      <w:tr w:rsidR="002E764E" w:rsidRPr="00265C22" w14:paraId="79A651D6" w14:textId="77777777" w:rsidTr="002E764E">
        <w:trPr>
          <w:cantSplit/>
          <w:trHeight w:val="521"/>
          <w:tblHeader/>
        </w:trPr>
        <w:tc>
          <w:tcPr>
            <w:tcW w:w="6486" w:type="dxa"/>
            <w:tcBorders>
              <w:top w:val="nil"/>
              <w:left w:val="nil"/>
              <w:bottom w:val="nil"/>
              <w:right w:val="nil"/>
            </w:tcBorders>
          </w:tcPr>
          <w:p w14:paraId="4508E891" w14:textId="48AE2029" w:rsidR="001E1885" w:rsidRPr="006D6BF0" w:rsidRDefault="001E1885" w:rsidP="00E7730F">
            <w:pPr>
              <w:spacing w:line="360" w:lineRule="atLeast"/>
              <w:rPr>
                <w:rFonts w:ascii="David" w:hAnsi="David" w:cs="David"/>
                <w:b/>
                <w:bCs/>
                <w:color w:val="5B9BD5" w:themeColor="accent1"/>
                <w:sz w:val="28"/>
                <w:szCs w:val="28"/>
                <w:u w:val="single"/>
              </w:rPr>
            </w:pPr>
            <w:r w:rsidRPr="006D6BF0">
              <w:rPr>
                <w:rFonts w:ascii="David" w:hAnsi="David" w:cs="David"/>
                <w:b/>
                <w:bCs/>
                <w:color w:val="5B9BD5" w:themeColor="accent1"/>
                <w:sz w:val="28"/>
                <w:szCs w:val="28"/>
                <w:u w:val="single"/>
                <w:rtl/>
              </w:rPr>
              <w:t>שם קורס:</w:t>
            </w:r>
            <w:r w:rsidR="002B2A9C">
              <w:rPr>
                <w:rFonts w:ascii="David" w:hAnsi="David" w:cs="David" w:hint="cs"/>
                <w:b/>
                <w:bCs/>
                <w:color w:val="5B9BD5" w:themeColor="accent1"/>
                <w:sz w:val="28"/>
                <w:szCs w:val="28"/>
                <w:u w:val="single"/>
                <w:rtl/>
              </w:rPr>
              <w:t xml:space="preserve"> </w:t>
            </w:r>
            <w:r w:rsidR="00FE022C">
              <w:rPr>
                <w:rFonts w:ascii="David" w:hAnsi="David" w:cs="David" w:hint="cs"/>
                <w:b/>
                <w:bCs/>
                <w:color w:val="5B9BD5" w:themeColor="accent1"/>
                <w:sz w:val="28"/>
                <w:szCs w:val="28"/>
                <w:u w:val="single"/>
                <w:rtl/>
              </w:rPr>
              <w:t>הנדסת תוכנה</w:t>
            </w:r>
            <w:r w:rsidR="002B2A9C">
              <w:rPr>
                <w:rFonts w:ascii="David" w:hAnsi="David" w:cs="David" w:hint="cs"/>
                <w:b/>
                <w:bCs/>
                <w:color w:val="5B9BD5" w:themeColor="accent1"/>
                <w:sz w:val="28"/>
                <w:szCs w:val="28"/>
                <w:u w:val="single"/>
                <w:rtl/>
              </w:rPr>
              <w:t xml:space="preserve"> עם </w:t>
            </w:r>
            <w:r w:rsidR="000F7389">
              <w:rPr>
                <w:rFonts w:ascii="David" w:hAnsi="David" w:cs="David"/>
                <w:b/>
                <w:bCs/>
                <w:color w:val="5B9BD5" w:themeColor="accent1"/>
                <w:sz w:val="28"/>
                <w:szCs w:val="28"/>
                <w:u w:val="single"/>
              </w:rPr>
              <w:t>LLMs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</w:tcPr>
          <w:p w14:paraId="01CEE7FC" w14:textId="77777777" w:rsidR="001E1885" w:rsidRPr="00442DA1" w:rsidRDefault="001E1885" w:rsidP="00E7730F">
            <w:pPr>
              <w:spacing w:line="360" w:lineRule="atLeast"/>
              <w:jc w:val="both"/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</w:tr>
      <w:tr w:rsidR="002E764E" w:rsidRPr="00265C22" w14:paraId="00FFC26D" w14:textId="77777777" w:rsidTr="002E764E">
        <w:trPr>
          <w:cantSplit/>
          <w:trHeight w:val="521"/>
        </w:trPr>
        <w:tc>
          <w:tcPr>
            <w:tcW w:w="6486" w:type="dxa"/>
            <w:tcBorders>
              <w:top w:val="nil"/>
              <w:left w:val="nil"/>
              <w:bottom w:val="nil"/>
              <w:right w:val="nil"/>
            </w:tcBorders>
          </w:tcPr>
          <w:p w14:paraId="7C9E6DC9" w14:textId="6182A780" w:rsidR="001E1885" w:rsidRPr="006D6BF0" w:rsidRDefault="001E1885" w:rsidP="00E7730F">
            <w:pPr>
              <w:spacing w:line="360" w:lineRule="atLeast"/>
              <w:rPr>
                <w:rFonts w:ascii="David" w:hAnsi="David" w:cs="David"/>
                <w:b/>
                <w:bCs/>
                <w:color w:val="5B9BD5" w:themeColor="accent1"/>
                <w:sz w:val="28"/>
                <w:szCs w:val="28"/>
                <w:u w:val="single"/>
              </w:rPr>
            </w:pPr>
            <w:r w:rsidRPr="006D6BF0">
              <w:rPr>
                <w:rFonts w:ascii="David" w:hAnsi="David" w:cs="David"/>
                <w:b/>
                <w:bCs/>
                <w:color w:val="5B9BD5" w:themeColor="accent1"/>
                <w:sz w:val="28"/>
                <w:szCs w:val="28"/>
                <w:u w:val="single"/>
                <w:rtl/>
              </w:rPr>
              <w:t>שם קורס באנגלית:</w:t>
            </w:r>
            <w:r w:rsidR="006D0564">
              <w:rPr>
                <w:rFonts w:ascii="David" w:hAnsi="David" w:cs="David"/>
                <w:b/>
                <w:bCs/>
                <w:color w:val="5B9BD5" w:themeColor="accent1"/>
                <w:sz w:val="28"/>
                <w:szCs w:val="28"/>
                <w:u w:val="single"/>
              </w:rPr>
              <w:t xml:space="preserve"> </w:t>
            </w:r>
            <w:r w:rsidR="00FE022C">
              <w:rPr>
                <w:rFonts w:ascii="David" w:hAnsi="David" w:cs="David"/>
                <w:b/>
                <w:bCs/>
                <w:color w:val="5B9BD5" w:themeColor="accent1"/>
                <w:sz w:val="28"/>
                <w:szCs w:val="28"/>
                <w:u w:val="single"/>
              </w:rPr>
              <w:t>Software Engineering</w:t>
            </w:r>
            <w:r w:rsidR="006D0564">
              <w:rPr>
                <w:rFonts w:ascii="David" w:hAnsi="David" w:cs="David"/>
                <w:b/>
                <w:bCs/>
                <w:color w:val="5B9BD5" w:themeColor="accent1"/>
                <w:sz w:val="28"/>
                <w:szCs w:val="28"/>
                <w:u w:val="single"/>
              </w:rPr>
              <w:t xml:space="preserve"> with LLMs 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</w:tcPr>
          <w:p w14:paraId="64E6B021" w14:textId="77777777" w:rsidR="001E1885" w:rsidRPr="0037227A" w:rsidRDefault="001E1885" w:rsidP="00E7730F">
            <w:pPr>
              <w:spacing w:line="360" w:lineRule="atLeast"/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</w:tr>
      <w:tr w:rsidR="002E764E" w:rsidRPr="00265C22" w14:paraId="07E1240D" w14:textId="77777777" w:rsidTr="002E764E">
        <w:trPr>
          <w:cantSplit/>
          <w:trHeight w:val="521"/>
        </w:trPr>
        <w:tc>
          <w:tcPr>
            <w:tcW w:w="6486" w:type="dxa"/>
            <w:tcBorders>
              <w:top w:val="nil"/>
              <w:left w:val="nil"/>
              <w:bottom w:val="nil"/>
              <w:right w:val="nil"/>
            </w:tcBorders>
          </w:tcPr>
          <w:p w14:paraId="6ED27A4E" w14:textId="77777777" w:rsidR="001E1885" w:rsidRPr="006D6BF0" w:rsidRDefault="001E1885" w:rsidP="00E7730F">
            <w:pPr>
              <w:spacing w:line="360" w:lineRule="atLeast"/>
              <w:rPr>
                <w:rFonts w:ascii="David" w:hAnsi="David" w:cs="David"/>
                <w:b/>
                <w:bCs/>
                <w:color w:val="5B9BD5" w:themeColor="accent1"/>
                <w:sz w:val="28"/>
                <w:szCs w:val="28"/>
                <w:u w:val="single"/>
              </w:rPr>
            </w:pPr>
            <w:r w:rsidRPr="006D6BF0">
              <w:rPr>
                <w:rFonts w:ascii="David" w:hAnsi="David" w:cs="David"/>
                <w:b/>
                <w:bCs/>
                <w:color w:val="5B9BD5" w:themeColor="accent1"/>
                <w:sz w:val="28"/>
                <w:szCs w:val="28"/>
                <w:u w:val="single"/>
                <w:rtl/>
              </w:rPr>
              <w:t>מספר קורס: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</w:tcPr>
          <w:p w14:paraId="1BAAF0B6" w14:textId="77777777" w:rsidR="001E1885" w:rsidRPr="00442DA1" w:rsidRDefault="001E1885" w:rsidP="009143DC">
            <w:pPr>
              <w:bidi w:val="0"/>
              <w:spacing w:line="360" w:lineRule="atLeast"/>
              <w:rPr>
                <w:rFonts w:ascii="David" w:hAnsi="David" w:cs="David"/>
                <w:b/>
                <w:bCs/>
                <w:sz w:val="28"/>
                <w:szCs w:val="28"/>
              </w:rPr>
            </w:pPr>
          </w:p>
        </w:tc>
      </w:tr>
      <w:tr w:rsidR="002E764E" w:rsidRPr="00265C22" w14:paraId="5A4A9C90" w14:textId="77777777" w:rsidTr="002E764E">
        <w:trPr>
          <w:cantSplit/>
          <w:trHeight w:val="521"/>
        </w:trPr>
        <w:tc>
          <w:tcPr>
            <w:tcW w:w="6486" w:type="dxa"/>
            <w:tcBorders>
              <w:top w:val="nil"/>
              <w:left w:val="nil"/>
              <w:bottom w:val="nil"/>
              <w:right w:val="nil"/>
            </w:tcBorders>
          </w:tcPr>
          <w:p w14:paraId="6330C775" w14:textId="34E43C58" w:rsidR="001E1885" w:rsidRPr="006D6BF0" w:rsidRDefault="001E1885" w:rsidP="00E7730F">
            <w:pPr>
              <w:spacing w:line="360" w:lineRule="atLeast"/>
              <w:rPr>
                <w:rFonts w:ascii="David" w:hAnsi="David" w:cs="David"/>
                <w:b/>
                <w:bCs/>
                <w:color w:val="5B9BD5" w:themeColor="accent1"/>
                <w:sz w:val="28"/>
                <w:szCs w:val="28"/>
                <w:u w:val="single"/>
              </w:rPr>
            </w:pPr>
            <w:r w:rsidRPr="006D6BF0">
              <w:rPr>
                <w:rFonts w:ascii="David" w:hAnsi="David" w:cs="David"/>
                <w:b/>
                <w:bCs/>
                <w:color w:val="5B9BD5" w:themeColor="accent1"/>
                <w:sz w:val="28"/>
                <w:szCs w:val="28"/>
                <w:u w:val="single"/>
                <w:rtl/>
              </w:rPr>
              <w:t>סוג קורס:</w:t>
            </w:r>
            <w:r w:rsidR="00017054">
              <w:rPr>
                <w:rFonts w:ascii="David" w:hAnsi="David" w:cs="David" w:hint="cs"/>
                <w:b/>
                <w:bCs/>
                <w:color w:val="5B9BD5" w:themeColor="accent1"/>
                <w:sz w:val="28"/>
                <w:szCs w:val="28"/>
                <w:u w:val="single"/>
                <w:rtl/>
              </w:rPr>
              <w:t xml:space="preserve"> בחירה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</w:tcPr>
          <w:p w14:paraId="6160D14F" w14:textId="77777777" w:rsidR="001E1885" w:rsidRPr="00442DA1" w:rsidRDefault="001E1885" w:rsidP="00E7730F">
            <w:pPr>
              <w:spacing w:line="360" w:lineRule="atLeast"/>
              <w:rPr>
                <w:rFonts w:ascii="David" w:hAnsi="David" w:cs="David"/>
                <w:b/>
                <w:bCs/>
                <w:sz w:val="28"/>
                <w:szCs w:val="28"/>
              </w:rPr>
            </w:pPr>
          </w:p>
        </w:tc>
      </w:tr>
      <w:tr w:rsidR="002E764E" w:rsidRPr="00265C22" w14:paraId="0A940CAA" w14:textId="77777777" w:rsidTr="002E764E">
        <w:trPr>
          <w:cantSplit/>
          <w:trHeight w:val="521"/>
        </w:trPr>
        <w:tc>
          <w:tcPr>
            <w:tcW w:w="6486" w:type="dxa"/>
            <w:tcBorders>
              <w:top w:val="nil"/>
              <w:left w:val="nil"/>
              <w:bottom w:val="nil"/>
              <w:right w:val="nil"/>
            </w:tcBorders>
          </w:tcPr>
          <w:p w14:paraId="7B652A7C" w14:textId="4F585015" w:rsidR="001E1885" w:rsidRPr="006D6BF0" w:rsidRDefault="001E1885" w:rsidP="00E7730F">
            <w:pPr>
              <w:spacing w:line="360" w:lineRule="atLeast"/>
              <w:rPr>
                <w:rFonts w:ascii="David" w:hAnsi="David" w:cs="David"/>
                <w:b/>
                <w:bCs/>
                <w:color w:val="5B9BD5" w:themeColor="accent1"/>
                <w:sz w:val="28"/>
                <w:szCs w:val="28"/>
                <w:u w:val="single"/>
                <w:rtl/>
              </w:rPr>
            </w:pPr>
            <w:r w:rsidRPr="006D6BF0">
              <w:rPr>
                <w:rFonts w:ascii="David" w:hAnsi="David" w:cs="David"/>
                <w:b/>
                <w:bCs/>
                <w:color w:val="5B9BD5" w:themeColor="accent1"/>
                <w:sz w:val="28"/>
                <w:szCs w:val="28"/>
                <w:u w:val="single"/>
                <w:rtl/>
              </w:rPr>
              <w:t>נק"ז:</w:t>
            </w:r>
            <w:r w:rsidR="006D0564">
              <w:rPr>
                <w:rFonts w:ascii="David" w:hAnsi="David" w:cs="David"/>
                <w:b/>
                <w:bCs/>
                <w:color w:val="5B9BD5" w:themeColor="accent1"/>
                <w:sz w:val="28"/>
                <w:szCs w:val="28"/>
                <w:u w:val="single"/>
              </w:rPr>
              <w:t xml:space="preserve"> </w:t>
            </w:r>
            <w:r w:rsidR="001D2249">
              <w:rPr>
                <w:rFonts w:ascii="David" w:hAnsi="David" w:cs="David"/>
                <w:b/>
                <w:bCs/>
                <w:color w:val="5B9BD5" w:themeColor="accent1"/>
                <w:sz w:val="28"/>
                <w:szCs w:val="28"/>
                <w:u w:val="single"/>
              </w:rPr>
              <w:t>4</w:t>
            </w:r>
            <w:r w:rsidR="00FE022C">
              <w:rPr>
                <w:rFonts w:ascii="David" w:hAnsi="David" w:cs="David"/>
                <w:b/>
                <w:bCs/>
                <w:color w:val="5B9BD5" w:themeColor="accent1"/>
                <w:sz w:val="28"/>
                <w:szCs w:val="28"/>
                <w:u w:val="single"/>
              </w:rPr>
              <w:t xml:space="preserve"> 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</w:tcPr>
          <w:p w14:paraId="731BBFA5" w14:textId="77777777" w:rsidR="001E1885" w:rsidRPr="00442DA1" w:rsidRDefault="001E1885" w:rsidP="00EA1C24">
            <w:pPr>
              <w:spacing w:line="360" w:lineRule="atLeast"/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</w:tr>
      <w:tr w:rsidR="002E764E" w:rsidRPr="00265C22" w14:paraId="1C07329B" w14:textId="77777777" w:rsidTr="002E764E">
        <w:trPr>
          <w:cantSplit/>
          <w:trHeight w:val="521"/>
        </w:trPr>
        <w:tc>
          <w:tcPr>
            <w:tcW w:w="6486" w:type="dxa"/>
            <w:tcBorders>
              <w:top w:val="nil"/>
              <w:left w:val="nil"/>
              <w:bottom w:val="nil"/>
              <w:right w:val="nil"/>
            </w:tcBorders>
          </w:tcPr>
          <w:p w14:paraId="6CB682A3" w14:textId="4801FB58" w:rsidR="001E1885" w:rsidRPr="006D6BF0" w:rsidRDefault="001E1885" w:rsidP="00E7730F">
            <w:pPr>
              <w:spacing w:line="360" w:lineRule="atLeast"/>
              <w:rPr>
                <w:rFonts w:ascii="David" w:hAnsi="David" w:cs="David"/>
                <w:b/>
                <w:bCs/>
                <w:color w:val="5B9BD5" w:themeColor="accent1"/>
                <w:sz w:val="28"/>
                <w:szCs w:val="28"/>
                <w:u w:val="single"/>
              </w:rPr>
            </w:pPr>
            <w:r w:rsidRPr="006D6BF0">
              <w:rPr>
                <w:rFonts w:ascii="David" w:hAnsi="David" w:cs="David"/>
                <w:b/>
                <w:bCs/>
                <w:color w:val="5B9BD5" w:themeColor="accent1"/>
                <w:sz w:val="28"/>
                <w:szCs w:val="28"/>
                <w:u w:val="single"/>
                <w:rtl/>
              </w:rPr>
              <w:t>מרצה הקורס:</w:t>
            </w:r>
            <w:r w:rsidR="005C40C7">
              <w:rPr>
                <w:rFonts w:ascii="David" w:hAnsi="David" w:cs="David" w:hint="cs"/>
                <w:b/>
                <w:bCs/>
                <w:color w:val="5B9BD5" w:themeColor="accent1"/>
                <w:sz w:val="28"/>
                <w:szCs w:val="28"/>
                <w:u w:val="single"/>
                <w:rtl/>
              </w:rPr>
              <w:t xml:space="preserve"> מיכאל אלחדד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</w:tcPr>
          <w:p w14:paraId="30BE9FDA" w14:textId="77777777" w:rsidR="001E1885" w:rsidRPr="002443A4" w:rsidRDefault="001E1885" w:rsidP="00E7730F">
            <w:pPr>
              <w:spacing w:line="360" w:lineRule="atLeast"/>
              <w:rPr>
                <w:rFonts w:ascii="David" w:hAnsi="David" w:cs="David"/>
                <w:b/>
                <w:bCs/>
                <w:rtl/>
              </w:rPr>
            </w:pPr>
          </w:p>
        </w:tc>
      </w:tr>
      <w:tr w:rsidR="002E764E" w:rsidRPr="00265C22" w14:paraId="2EC211C9" w14:textId="77777777" w:rsidTr="002E764E">
        <w:trPr>
          <w:cantSplit/>
          <w:trHeight w:val="87"/>
        </w:trPr>
        <w:tc>
          <w:tcPr>
            <w:tcW w:w="6486" w:type="dxa"/>
            <w:tcBorders>
              <w:top w:val="nil"/>
              <w:left w:val="nil"/>
              <w:bottom w:val="nil"/>
              <w:right w:val="nil"/>
            </w:tcBorders>
          </w:tcPr>
          <w:p w14:paraId="5B2D37ED" w14:textId="11B7B582" w:rsidR="002E764E" w:rsidRPr="00017054" w:rsidRDefault="001E1885" w:rsidP="00017054">
            <w:pPr>
              <w:spacing w:line="360" w:lineRule="atLeast"/>
              <w:rPr>
                <w:rFonts w:ascii="David" w:hAnsi="David" w:cs="David"/>
                <w:b/>
                <w:bCs/>
                <w:color w:val="5B9BD5" w:themeColor="accent1"/>
                <w:sz w:val="28"/>
                <w:szCs w:val="28"/>
                <w:u w:val="single"/>
              </w:rPr>
            </w:pPr>
            <w:r w:rsidRPr="006D6BF0">
              <w:rPr>
                <w:rFonts w:ascii="David" w:hAnsi="David" w:cs="David"/>
                <w:b/>
                <w:bCs/>
                <w:color w:val="5B9BD5" w:themeColor="accent1"/>
                <w:sz w:val="28"/>
                <w:szCs w:val="28"/>
                <w:u w:val="single"/>
                <w:rtl/>
              </w:rPr>
              <w:t>דרישות קדם:</w:t>
            </w:r>
            <w:r w:rsidR="005C40C7">
              <w:rPr>
                <w:rFonts w:ascii="David" w:hAnsi="David" w:cs="David" w:hint="cs"/>
                <w:b/>
                <w:bCs/>
                <w:color w:val="5B9BD5" w:themeColor="accent1"/>
                <w:sz w:val="28"/>
                <w:szCs w:val="28"/>
                <w:u w:val="single"/>
                <w:rtl/>
              </w:rPr>
              <w:t xml:space="preserve"> </w:t>
            </w:r>
            <w:r w:rsidR="003C5731">
              <w:t>SPL; PPL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</w:tcPr>
          <w:p w14:paraId="70C77435" w14:textId="77777777" w:rsidR="001E1885" w:rsidRPr="00442DA1" w:rsidRDefault="001E1885" w:rsidP="00E7730F">
            <w:pPr>
              <w:spacing w:line="360" w:lineRule="atLeast"/>
              <w:rPr>
                <w:rFonts w:cs="David"/>
                <w:b/>
                <w:bCs/>
                <w:rtl/>
              </w:rPr>
            </w:pPr>
          </w:p>
        </w:tc>
      </w:tr>
    </w:tbl>
    <w:p w14:paraId="66312183" w14:textId="77777777" w:rsidR="001E1885" w:rsidRDefault="001E1885" w:rsidP="001E1885">
      <w:pPr>
        <w:bidi w:val="0"/>
        <w:spacing w:before="240" w:line="360" w:lineRule="atLeast"/>
        <w:ind w:left="360"/>
        <w:jc w:val="right"/>
        <w:outlineLvl w:val="1"/>
        <w:rPr>
          <w:rFonts w:ascii="David" w:hAnsi="David" w:cs="David"/>
          <w:b/>
          <w:bCs/>
          <w:color w:val="5B9BD5" w:themeColor="accent1"/>
          <w:sz w:val="28"/>
          <w:szCs w:val="28"/>
          <w:u w:val="single"/>
        </w:rPr>
      </w:pPr>
      <w:r w:rsidRPr="00643EEB">
        <w:rPr>
          <w:rFonts w:ascii="David" w:hAnsi="David" w:cs="David"/>
          <w:b/>
          <w:bCs/>
          <w:color w:val="5B9BD5" w:themeColor="accent1"/>
          <w:sz w:val="28"/>
          <w:szCs w:val="28"/>
          <w:u w:val="single"/>
          <w:rtl/>
        </w:rPr>
        <w:t>סילבוס בעברית:</w:t>
      </w:r>
      <w:r>
        <w:rPr>
          <w:rFonts w:ascii="David" w:hAnsi="David" w:cs="David" w:hint="cs"/>
          <w:b/>
          <w:bCs/>
          <w:color w:val="5B9BD5" w:themeColor="accent1"/>
          <w:sz w:val="28"/>
          <w:szCs w:val="28"/>
          <w:u w:val="single"/>
          <w:rtl/>
        </w:rPr>
        <w:t xml:space="preserve"> </w:t>
      </w:r>
    </w:p>
    <w:p w14:paraId="05DF8219" w14:textId="64CFBA40" w:rsidR="001E1885" w:rsidRPr="00C47AB6" w:rsidRDefault="00017054" w:rsidP="00017054">
      <w:pPr>
        <w:bidi w:val="0"/>
        <w:snapToGrid w:val="0"/>
        <w:spacing w:line="360" w:lineRule="atLeast"/>
        <w:rPr>
          <w:rFonts w:cs="David"/>
        </w:rPr>
      </w:pPr>
      <w:r>
        <w:rPr>
          <w:rFonts w:cs="David"/>
        </w:rPr>
        <w:t>The course will be taught in English – all documents must be delivered in English.</w:t>
      </w:r>
    </w:p>
    <w:p w14:paraId="6A8EB4F3" w14:textId="77777777" w:rsidR="001E1885" w:rsidRDefault="001E1885" w:rsidP="001E1885">
      <w:pPr>
        <w:bidi w:val="0"/>
        <w:spacing w:before="240" w:line="360" w:lineRule="atLeast"/>
        <w:ind w:left="360"/>
        <w:jc w:val="right"/>
        <w:outlineLvl w:val="1"/>
        <w:rPr>
          <w:rFonts w:ascii="David" w:hAnsi="David" w:cs="David"/>
          <w:b/>
          <w:bCs/>
          <w:color w:val="5B9BD5" w:themeColor="accent1"/>
          <w:sz w:val="28"/>
          <w:szCs w:val="28"/>
          <w:u w:val="single"/>
          <w:rtl/>
        </w:rPr>
      </w:pPr>
      <w:r w:rsidRPr="00442DA1">
        <w:rPr>
          <w:rFonts w:ascii="David" w:hAnsi="David" w:cs="David"/>
          <w:b/>
          <w:bCs/>
          <w:color w:val="5B9BD5" w:themeColor="accent1"/>
          <w:sz w:val="28"/>
          <w:szCs w:val="28"/>
          <w:u w:val="single"/>
          <w:rtl/>
        </w:rPr>
        <w:t>סילבוס באנגלית:</w:t>
      </w:r>
    </w:p>
    <w:p w14:paraId="7FC0AD22" w14:textId="03F68DBE" w:rsidR="001E1885" w:rsidRDefault="003C5731" w:rsidP="003C5731">
      <w:pPr>
        <w:bidi w:val="0"/>
      </w:pPr>
      <w:r>
        <w:t xml:space="preserve">The course covers </w:t>
      </w:r>
      <w:r w:rsidR="008D2067">
        <w:t xml:space="preserve">recent methods and techniques to manage software projects using Generative AI </w:t>
      </w:r>
      <w:r w:rsidR="002856ED">
        <w:t xml:space="preserve">technology (LLMs, Agents).  </w:t>
      </w:r>
      <w:r w:rsidR="003D3874">
        <w:t>It is a hands-on programming with project deliverable</w:t>
      </w:r>
      <w:r w:rsidR="00B947CE">
        <w:t>s. The material covered in lectures includes:</w:t>
      </w:r>
    </w:p>
    <w:p w14:paraId="5291AD82" w14:textId="77777777" w:rsidR="00FF6404" w:rsidRDefault="00FF6404" w:rsidP="00FF6404">
      <w:pPr>
        <w:bidi w:val="0"/>
      </w:pPr>
    </w:p>
    <w:p w14:paraId="39299575" w14:textId="16F18D63" w:rsidR="00FF6404" w:rsidRDefault="00FF6404" w:rsidP="00B947CE">
      <w:pPr>
        <w:pStyle w:val="ListParagraph"/>
        <w:numPr>
          <w:ilvl w:val="0"/>
          <w:numId w:val="16"/>
        </w:numPr>
        <w:bidi w:val="0"/>
      </w:pPr>
      <w:r>
        <w:t>AI Techniques:</w:t>
      </w:r>
    </w:p>
    <w:p w14:paraId="03F53A39" w14:textId="633127A4" w:rsidR="0086694D" w:rsidRDefault="00B947CE" w:rsidP="00FF6404">
      <w:pPr>
        <w:pStyle w:val="ListParagraph"/>
        <w:numPr>
          <w:ilvl w:val="1"/>
          <w:numId w:val="16"/>
        </w:numPr>
        <w:bidi w:val="0"/>
      </w:pPr>
      <w:r>
        <w:t xml:space="preserve">Generative AI techniques: LLMs, </w:t>
      </w:r>
      <w:r w:rsidR="006C5D56">
        <w:t xml:space="preserve">Decoding, </w:t>
      </w:r>
      <w:r w:rsidR="0086694D">
        <w:t>Attention mechanisms and long context handling, caching methods;</w:t>
      </w:r>
    </w:p>
    <w:p w14:paraId="6C0B4881" w14:textId="5C60ADB7" w:rsidR="00B947CE" w:rsidRDefault="009D416D" w:rsidP="0086694D">
      <w:pPr>
        <w:pStyle w:val="ListParagraph"/>
        <w:numPr>
          <w:ilvl w:val="1"/>
          <w:numId w:val="16"/>
        </w:numPr>
        <w:bidi w:val="0"/>
      </w:pPr>
      <w:r>
        <w:t>LLM-based programming</w:t>
      </w:r>
      <w:r w:rsidR="00634FE0">
        <w:t xml:space="preserve">; </w:t>
      </w:r>
      <w:r w:rsidR="007D4B75">
        <w:t>RAG; context engineering;</w:t>
      </w:r>
    </w:p>
    <w:p w14:paraId="4D89E364" w14:textId="6908CF03" w:rsidR="00D54725" w:rsidRDefault="00EB3E17" w:rsidP="00FF6404">
      <w:pPr>
        <w:pStyle w:val="ListParagraph"/>
        <w:numPr>
          <w:ilvl w:val="1"/>
          <w:numId w:val="16"/>
        </w:numPr>
        <w:bidi w:val="0"/>
      </w:pPr>
      <w:r>
        <w:t>LLM tools usage; Model Control Protocol (MCP);</w:t>
      </w:r>
    </w:p>
    <w:p w14:paraId="1A542B43" w14:textId="5882030C" w:rsidR="00FF6404" w:rsidRDefault="00FF6404" w:rsidP="009A09C2">
      <w:pPr>
        <w:pStyle w:val="ListParagraph"/>
        <w:numPr>
          <w:ilvl w:val="0"/>
          <w:numId w:val="16"/>
        </w:numPr>
        <w:bidi w:val="0"/>
      </w:pPr>
      <w:r>
        <w:t xml:space="preserve">Agent </w:t>
      </w:r>
      <w:r w:rsidR="00C21FBB">
        <w:t>frameworks</w:t>
      </w:r>
      <w:r w:rsidR="00834A75">
        <w:t>:</w:t>
      </w:r>
      <w:r w:rsidR="009A09C2">
        <w:t xml:space="preserve"> </w:t>
      </w:r>
    </w:p>
    <w:p w14:paraId="61D0EA38" w14:textId="7251AE29" w:rsidR="003104D2" w:rsidRDefault="003104D2" w:rsidP="003104D2">
      <w:pPr>
        <w:pStyle w:val="ListParagraph"/>
        <w:numPr>
          <w:ilvl w:val="1"/>
          <w:numId w:val="16"/>
        </w:numPr>
        <w:bidi w:val="0"/>
      </w:pPr>
      <w:r>
        <w:t xml:space="preserve">Structure of AI Code Agents: LLM core, tools, memory, </w:t>
      </w:r>
    </w:p>
    <w:p w14:paraId="23FBD943" w14:textId="20998A09" w:rsidR="009D416D" w:rsidRDefault="009D416D" w:rsidP="009D416D">
      <w:pPr>
        <w:pStyle w:val="ListParagraph"/>
        <w:numPr>
          <w:ilvl w:val="0"/>
          <w:numId w:val="16"/>
        </w:numPr>
        <w:bidi w:val="0"/>
      </w:pPr>
      <w:r>
        <w:t>Software Engineering tasks</w:t>
      </w:r>
      <w:r w:rsidR="00070D8F">
        <w:t xml:space="preserve"> with LLMs</w:t>
      </w:r>
      <w:r>
        <w:t xml:space="preserve">: </w:t>
      </w:r>
      <w:r w:rsidR="00854992">
        <w:t xml:space="preserve">requirements </w:t>
      </w:r>
      <w:r w:rsidR="00070D8F">
        <w:t>management</w:t>
      </w:r>
      <w:r w:rsidR="00634FE0">
        <w:t xml:space="preserve"> (gathering, analysis, specification, validation);</w:t>
      </w:r>
      <w:r w:rsidR="007D4B75">
        <w:t xml:space="preserve"> </w:t>
      </w:r>
      <w:r w:rsidR="00390F7B">
        <w:t>test management (end to end tests; unit tests</w:t>
      </w:r>
      <w:r w:rsidR="00AD2758">
        <w:t>; test generation; test repair with LLMs); lifecycle management (GIT, Pull-request,</w:t>
      </w:r>
      <w:r w:rsidR="004D1C5B">
        <w:t xml:space="preserve"> </w:t>
      </w:r>
      <w:r w:rsidR="00D54725">
        <w:t>Branch strategies);</w:t>
      </w:r>
      <w:r w:rsidR="0035534A">
        <w:t xml:space="preserve"> Code generation and modification with LLMs;</w:t>
      </w:r>
      <w:r w:rsidR="00D6418F">
        <w:t xml:space="preserve"> Front-end aspects</w:t>
      </w:r>
      <w:r w:rsidR="00F07DEF">
        <w:t xml:space="preserve">; </w:t>
      </w:r>
    </w:p>
    <w:p w14:paraId="16CB8896" w14:textId="6B4CF847" w:rsidR="0060540C" w:rsidRDefault="0060540C" w:rsidP="0060540C">
      <w:pPr>
        <w:pStyle w:val="ListParagraph"/>
        <w:numPr>
          <w:ilvl w:val="0"/>
          <w:numId w:val="16"/>
        </w:numPr>
        <w:bidi w:val="0"/>
      </w:pPr>
      <w:r>
        <w:t xml:space="preserve">Programming </w:t>
      </w:r>
      <w:r w:rsidR="00FD2B68">
        <w:t>with LLMs using DSPy;</w:t>
      </w:r>
    </w:p>
    <w:p w14:paraId="6754C37F" w14:textId="781402A5" w:rsidR="00D54725" w:rsidRDefault="0035534A" w:rsidP="00D54725">
      <w:pPr>
        <w:pStyle w:val="ListParagraph"/>
        <w:numPr>
          <w:ilvl w:val="0"/>
          <w:numId w:val="16"/>
        </w:numPr>
        <w:bidi w:val="0"/>
      </w:pPr>
      <w:r>
        <w:lastRenderedPageBreak/>
        <w:t>Evaluation</w:t>
      </w:r>
      <w:r w:rsidR="008839C8">
        <w:t xml:space="preserve"> benchmarks: SWE-Bench, </w:t>
      </w:r>
      <w:r w:rsidR="00913CDD">
        <w:t>APIBench, ToolQA, HumanEvalFix</w:t>
      </w:r>
      <w:r w:rsidR="00E03EBD">
        <w:t>; reasoning and planning benchmarks</w:t>
      </w:r>
      <w:r w:rsidR="00FB736A">
        <w:t xml:space="preserve"> and metrics.</w:t>
      </w:r>
    </w:p>
    <w:p w14:paraId="1A539B0E" w14:textId="4C948F03" w:rsidR="00FB736A" w:rsidRDefault="00FB736A" w:rsidP="00FB736A">
      <w:pPr>
        <w:pStyle w:val="ListParagraph"/>
        <w:numPr>
          <w:ilvl w:val="0"/>
          <w:numId w:val="16"/>
        </w:numPr>
        <w:bidi w:val="0"/>
      </w:pPr>
      <w:r>
        <w:t>Multi-agent interaction strategies.</w:t>
      </w:r>
      <w:r w:rsidR="00914843">
        <w:t xml:space="preserve">  We will use </w:t>
      </w:r>
      <w:hyperlink r:id="rId7" w:history="1">
        <w:r w:rsidR="00787E4F" w:rsidRPr="00A1008D">
          <w:rPr>
            <w:rStyle w:val="Hyperlink"/>
          </w:rPr>
          <w:t>https://github.com/All-Hands-AI/OpenHands</w:t>
        </w:r>
      </w:hyperlink>
      <w:r w:rsidR="00787E4F">
        <w:t xml:space="preserve"> as a case study and experiment basis.</w:t>
      </w:r>
    </w:p>
    <w:p w14:paraId="5F966ADC" w14:textId="465A1B63" w:rsidR="00FB736A" w:rsidRDefault="00FB736A" w:rsidP="00FB736A">
      <w:pPr>
        <w:pStyle w:val="ListParagraph"/>
        <w:numPr>
          <w:ilvl w:val="0"/>
          <w:numId w:val="16"/>
        </w:numPr>
        <w:bidi w:val="0"/>
      </w:pPr>
      <w:r>
        <w:t xml:space="preserve">Responsible </w:t>
      </w:r>
      <w:r w:rsidR="004E2D97">
        <w:t>AI principles.</w:t>
      </w:r>
    </w:p>
    <w:p w14:paraId="0CD0166D" w14:textId="1BC1029B" w:rsidR="00FD2B68" w:rsidRDefault="00FD2B68" w:rsidP="00FD2B68">
      <w:pPr>
        <w:bidi w:val="0"/>
        <w:ind w:left="360"/>
      </w:pPr>
      <w:r>
        <w:t xml:space="preserve">The </w:t>
      </w:r>
      <w:r w:rsidR="00D4063F">
        <w:t>overall objective of the course is to def</w:t>
      </w:r>
      <w:r w:rsidR="00696921">
        <w:t xml:space="preserve">ine and implement a software project using LLM to drive the specification, implementation and validation of the software. In addition, the software itself should use LLMs to perform “intelligent” </w:t>
      </w:r>
      <w:r w:rsidR="00BC6CA2">
        <w:t>functionality.</w:t>
      </w:r>
    </w:p>
    <w:p w14:paraId="76F3E13D" w14:textId="77777777" w:rsidR="004E2D97" w:rsidRDefault="004E2D97" w:rsidP="004E2D97">
      <w:pPr>
        <w:pStyle w:val="ListParagraph"/>
        <w:bidi w:val="0"/>
      </w:pPr>
    </w:p>
    <w:p w14:paraId="49B73A0E" w14:textId="77777777" w:rsidR="003C5731" w:rsidRPr="003C5731" w:rsidRDefault="003C5731" w:rsidP="003C5731">
      <w:pPr>
        <w:bidi w:val="0"/>
        <w:rPr>
          <w:rtl/>
        </w:rPr>
      </w:pPr>
    </w:p>
    <w:p w14:paraId="1DBEEFE8" w14:textId="77777777" w:rsidR="001E1885" w:rsidRDefault="001E1885" w:rsidP="001E1885">
      <w:pPr>
        <w:spacing w:line="360" w:lineRule="atLeast"/>
        <w:outlineLvl w:val="1"/>
        <w:rPr>
          <w:rFonts w:ascii="David" w:hAnsi="David" w:cs="David"/>
          <w:b/>
          <w:bCs/>
          <w:color w:val="5B9BD5" w:themeColor="accent1"/>
          <w:sz w:val="28"/>
          <w:szCs w:val="28"/>
          <w:u w:val="single"/>
          <w:rtl/>
        </w:rPr>
      </w:pPr>
      <w:r>
        <w:rPr>
          <w:rFonts w:ascii="David" w:hAnsi="David" w:cs="David" w:hint="cs"/>
          <w:b/>
          <w:bCs/>
          <w:color w:val="5B9BD5" w:themeColor="accent1"/>
          <w:sz w:val="28"/>
          <w:szCs w:val="28"/>
          <w:u w:val="single"/>
          <w:rtl/>
        </w:rPr>
        <w:t>דרישות ו</w:t>
      </w:r>
      <w:r w:rsidRPr="00442DA1">
        <w:rPr>
          <w:rFonts w:ascii="David" w:hAnsi="David" w:cs="David"/>
          <w:b/>
          <w:bCs/>
          <w:color w:val="5B9BD5" w:themeColor="accent1"/>
          <w:sz w:val="28"/>
          <w:szCs w:val="28"/>
          <w:u w:val="single"/>
          <w:rtl/>
        </w:rPr>
        <w:t>מרכיבי</w:t>
      </w:r>
      <w:r>
        <w:rPr>
          <w:rFonts w:ascii="David" w:hAnsi="David" w:cs="David"/>
          <w:b/>
          <w:bCs/>
          <w:color w:val="5B9BD5" w:themeColor="accent1"/>
          <w:sz w:val="28"/>
          <w:szCs w:val="28"/>
          <w:u w:val="single"/>
          <w:rtl/>
        </w:rPr>
        <w:t xml:space="preserve"> ציון הקורס</w:t>
      </w:r>
      <w:r>
        <w:rPr>
          <w:rFonts w:ascii="David" w:hAnsi="David" w:cs="David" w:hint="cs"/>
          <w:b/>
          <w:bCs/>
          <w:color w:val="5B9BD5" w:themeColor="accent1"/>
          <w:sz w:val="28"/>
          <w:szCs w:val="28"/>
          <w:u w:val="single"/>
          <w:rtl/>
        </w:rPr>
        <w:t>:</w:t>
      </w:r>
    </w:p>
    <w:p w14:paraId="4106692E" w14:textId="121F05DF" w:rsidR="001E1885" w:rsidRDefault="00634F41" w:rsidP="00634F41">
      <w:pPr>
        <w:pStyle w:val="ListParagraph"/>
        <w:numPr>
          <w:ilvl w:val="0"/>
          <w:numId w:val="16"/>
        </w:numPr>
        <w:bidi w:val="0"/>
      </w:pPr>
      <w:r>
        <w:t xml:space="preserve">12 lectures with mandatory </w:t>
      </w:r>
      <w:r w:rsidR="008D1B51">
        <w:t xml:space="preserve">frontal </w:t>
      </w:r>
      <w:r>
        <w:t>attendance (</w:t>
      </w:r>
      <w:r w:rsidR="008D1B51">
        <w:t>up to 2 in Zoom and 2 announced absences are tolerated).</w:t>
      </w:r>
      <w:r w:rsidR="00914843">
        <w:t xml:space="preserve">  Participation in class is important.</w:t>
      </w:r>
      <w:r w:rsidR="00220C9E">
        <w:t xml:space="preserve"> </w:t>
      </w:r>
      <w:r w:rsidR="00601400">
        <w:tab/>
      </w:r>
      <w:r w:rsidR="00601400">
        <w:tab/>
      </w:r>
      <w:r w:rsidR="00601400">
        <w:tab/>
      </w:r>
      <w:r w:rsidR="00601400">
        <w:tab/>
      </w:r>
      <w:r w:rsidR="00601400">
        <w:tab/>
        <w:t xml:space="preserve">  </w:t>
      </w:r>
      <w:r w:rsidR="00072999">
        <w:t>6</w:t>
      </w:r>
      <w:r w:rsidR="00220C9E">
        <w:t>%</w:t>
      </w:r>
    </w:p>
    <w:p w14:paraId="061CE4FE" w14:textId="79BA9485" w:rsidR="00CE3D77" w:rsidRDefault="007C4989" w:rsidP="008D1B51">
      <w:pPr>
        <w:pStyle w:val="ListParagraph"/>
        <w:numPr>
          <w:ilvl w:val="0"/>
          <w:numId w:val="16"/>
        </w:numPr>
        <w:bidi w:val="0"/>
      </w:pPr>
      <w:r>
        <w:t xml:space="preserve">8 weekly quizzes on the material given in class (must be present in class to take the quiz). </w:t>
      </w:r>
      <w:r w:rsidR="00CE3D77">
        <w:t xml:space="preserve"> Each quiz takes about 10 to 15 minutes to complete.  Must submit 6 quizzes.</w:t>
      </w:r>
      <w:r w:rsidR="00072999">
        <w:t xml:space="preserve"> </w:t>
      </w:r>
      <w:r w:rsidR="00601400">
        <w:tab/>
        <w:t xml:space="preserve">  </w:t>
      </w:r>
      <w:r w:rsidR="00072999">
        <w:t>6%</w:t>
      </w:r>
    </w:p>
    <w:p w14:paraId="5AADA4AF" w14:textId="1613E22D" w:rsidR="008D1B51" w:rsidRDefault="00FF788F" w:rsidP="00CE3D77">
      <w:pPr>
        <w:pStyle w:val="ListParagraph"/>
        <w:numPr>
          <w:ilvl w:val="0"/>
          <w:numId w:val="16"/>
        </w:numPr>
        <w:bidi w:val="0"/>
      </w:pPr>
      <w:r>
        <w:t xml:space="preserve">Summarize 2 academic papers in the field of AI </w:t>
      </w:r>
      <w:r w:rsidR="003C1C18">
        <w:t xml:space="preserve">supported </w:t>
      </w:r>
      <w:r>
        <w:t xml:space="preserve">software development </w:t>
      </w:r>
      <w:r w:rsidR="003C1C18">
        <w:t>(from a list of papers which will be shared over the semester).</w:t>
      </w:r>
      <w:r w:rsidR="00072999">
        <w:t xml:space="preserve"> </w:t>
      </w:r>
      <w:r w:rsidR="00601400">
        <w:tab/>
      </w:r>
      <w:r w:rsidR="00601400">
        <w:tab/>
      </w:r>
      <w:r w:rsidR="00601400">
        <w:tab/>
      </w:r>
      <w:r w:rsidR="00601400">
        <w:tab/>
      </w:r>
      <w:r w:rsidR="00601400">
        <w:tab/>
        <w:t xml:space="preserve">  </w:t>
      </w:r>
      <w:r w:rsidR="00072999">
        <w:t>8%</w:t>
      </w:r>
    </w:p>
    <w:p w14:paraId="495BB4E3" w14:textId="77777777" w:rsidR="00FD4CAD" w:rsidRDefault="00FD4CAD" w:rsidP="003C1C18">
      <w:pPr>
        <w:pStyle w:val="ListParagraph"/>
        <w:numPr>
          <w:ilvl w:val="0"/>
          <w:numId w:val="16"/>
        </w:numPr>
        <w:bidi w:val="0"/>
      </w:pPr>
      <w:r>
        <w:t xml:space="preserve">Software Project (to be performed in teams of 2 to 4): </w:t>
      </w:r>
    </w:p>
    <w:p w14:paraId="49C083C5" w14:textId="75E90A47" w:rsidR="003C1C18" w:rsidRDefault="003C1C18" w:rsidP="00FD4CAD">
      <w:pPr>
        <w:pStyle w:val="ListParagraph"/>
        <w:numPr>
          <w:ilvl w:val="1"/>
          <w:numId w:val="16"/>
        </w:numPr>
        <w:bidi w:val="0"/>
      </w:pPr>
      <w:r>
        <w:t xml:space="preserve">Project definition (formal </w:t>
      </w:r>
      <w:r w:rsidR="00C116B9">
        <w:t>documentation</w:t>
      </w:r>
      <w:r w:rsidR="005E6511">
        <w:t xml:space="preserve"> with description of the analysis process using </w:t>
      </w:r>
      <w:r w:rsidR="00BE5C08">
        <w:t>LLM techniques</w:t>
      </w:r>
      <w:r w:rsidR="00C116B9">
        <w:t>)</w:t>
      </w:r>
      <w:r w:rsidR="00072999">
        <w:t xml:space="preserve"> </w:t>
      </w:r>
      <w:r w:rsidR="00601400">
        <w:tab/>
      </w:r>
      <w:r w:rsidR="00601400">
        <w:tab/>
      </w:r>
      <w:r w:rsidR="00601400">
        <w:tab/>
      </w:r>
      <w:r w:rsidR="00601400">
        <w:tab/>
      </w:r>
      <w:r w:rsidR="00601400">
        <w:tab/>
      </w:r>
      <w:r w:rsidR="00601400">
        <w:tab/>
      </w:r>
      <w:r w:rsidR="00601400">
        <w:tab/>
      </w:r>
      <w:r w:rsidR="00601400">
        <w:tab/>
        <w:t xml:space="preserve">  5%</w:t>
      </w:r>
    </w:p>
    <w:p w14:paraId="61311F36" w14:textId="0A2E06A2" w:rsidR="00FD4CAD" w:rsidRDefault="00997DCB" w:rsidP="00FD4CAD">
      <w:pPr>
        <w:pStyle w:val="ListParagraph"/>
        <w:numPr>
          <w:ilvl w:val="1"/>
          <w:numId w:val="16"/>
        </w:numPr>
        <w:bidi w:val="0"/>
      </w:pPr>
      <w:r>
        <w:t>Specification documents</w:t>
      </w:r>
      <w:r w:rsidR="00601400">
        <w:t xml:space="preserve"> </w:t>
      </w:r>
      <w:r w:rsidR="00601400">
        <w:tab/>
      </w:r>
      <w:r w:rsidR="00601400">
        <w:tab/>
      </w:r>
      <w:r w:rsidR="00601400">
        <w:tab/>
      </w:r>
      <w:r w:rsidR="00601400">
        <w:tab/>
      </w:r>
      <w:r w:rsidR="00601400">
        <w:tab/>
      </w:r>
      <w:r w:rsidR="00601400">
        <w:tab/>
      </w:r>
      <w:r w:rsidR="00601400">
        <w:tab/>
        <w:t xml:space="preserve">  5%</w:t>
      </w:r>
    </w:p>
    <w:p w14:paraId="2935818D" w14:textId="67828CB2" w:rsidR="00997DCB" w:rsidRDefault="00997DCB" w:rsidP="00997DCB">
      <w:pPr>
        <w:pStyle w:val="ListParagraph"/>
        <w:numPr>
          <w:ilvl w:val="1"/>
          <w:numId w:val="16"/>
        </w:numPr>
        <w:bidi w:val="0"/>
      </w:pPr>
      <w:r>
        <w:t>Architecture specification (APIs, components)</w:t>
      </w:r>
      <w:r w:rsidR="00601400">
        <w:t xml:space="preserve"> </w:t>
      </w:r>
      <w:r w:rsidR="00601400">
        <w:tab/>
      </w:r>
      <w:r w:rsidR="00601400">
        <w:tab/>
      </w:r>
      <w:r w:rsidR="00601400">
        <w:tab/>
      </w:r>
      <w:r w:rsidR="00601400">
        <w:tab/>
        <w:t xml:space="preserve">  5%</w:t>
      </w:r>
    </w:p>
    <w:p w14:paraId="4909D859" w14:textId="71BD1AB6" w:rsidR="00534EE2" w:rsidRDefault="00534EE2" w:rsidP="00534EE2">
      <w:pPr>
        <w:pStyle w:val="ListParagraph"/>
        <w:numPr>
          <w:ilvl w:val="1"/>
          <w:numId w:val="16"/>
        </w:numPr>
        <w:bidi w:val="0"/>
      </w:pPr>
      <w:r>
        <w:t>Implementation</w:t>
      </w:r>
      <w:r w:rsidR="00601400">
        <w:t xml:space="preserve"> </w:t>
      </w:r>
      <w:r w:rsidR="00601400">
        <w:tab/>
      </w:r>
      <w:r w:rsidR="00601400">
        <w:tab/>
      </w:r>
      <w:r w:rsidR="00601400">
        <w:tab/>
      </w:r>
      <w:r w:rsidR="00601400">
        <w:tab/>
      </w:r>
      <w:r w:rsidR="00601400">
        <w:tab/>
      </w:r>
      <w:r w:rsidR="00601400">
        <w:tab/>
      </w:r>
      <w:r w:rsidR="00601400">
        <w:tab/>
      </w:r>
      <w:r w:rsidR="00601400">
        <w:tab/>
        <w:t>45%</w:t>
      </w:r>
    </w:p>
    <w:p w14:paraId="2A96E98F" w14:textId="6E7C6AE2" w:rsidR="00534EE2" w:rsidRDefault="00534EE2" w:rsidP="00534EE2">
      <w:pPr>
        <w:pStyle w:val="ListParagraph"/>
        <w:numPr>
          <w:ilvl w:val="1"/>
          <w:numId w:val="16"/>
        </w:numPr>
        <w:bidi w:val="0"/>
      </w:pPr>
      <w:r>
        <w:t>Test and automatic validation</w:t>
      </w:r>
      <w:r w:rsidR="00601400">
        <w:t xml:space="preserve"> </w:t>
      </w:r>
      <w:r w:rsidR="00601400">
        <w:tab/>
      </w:r>
      <w:r w:rsidR="00601400">
        <w:tab/>
      </w:r>
      <w:r w:rsidR="00601400">
        <w:tab/>
      </w:r>
      <w:r w:rsidR="00601400">
        <w:tab/>
      </w:r>
      <w:r w:rsidR="00601400">
        <w:tab/>
      </w:r>
      <w:r w:rsidR="00601400">
        <w:tab/>
      </w:r>
      <w:r w:rsidR="00026BF4">
        <w:t>10</w:t>
      </w:r>
      <w:r w:rsidR="00601400">
        <w:t>%</w:t>
      </w:r>
    </w:p>
    <w:p w14:paraId="59561561" w14:textId="57E48517" w:rsidR="00534EE2" w:rsidRDefault="00534EE2" w:rsidP="00534EE2">
      <w:pPr>
        <w:pStyle w:val="ListParagraph"/>
        <w:numPr>
          <w:ilvl w:val="1"/>
          <w:numId w:val="16"/>
        </w:numPr>
        <w:bidi w:val="0"/>
      </w:pPr>
      <w:r>
        <w:t>Monitoring</w:t>
      </w:r>
      <w:r w:rsidR="00A357F9">
        <w:t xml:space="preserve"> </w:t>
      </w:r>
      <w:r w:rsidR="00601400">
        <w:tab/>
      </w:r>
      <w:r w:rsidR="00601400">
        <w:tab/>
      </w:r>
      <w:r w:rsidR="00601400">
        <w:tab/>
      </w:r>
      <w:r w:rsidR="00601400">
        <w:tab/>
      </w:r>
      <w:r w:rsidR="00601400">
        <w:tab/>
      </w:r>
      <w:r w:rsidR="00601400">
        <w:tab/>
      </w:r>
      <w:r w:rsidR="00601400">
        <w:tab/>
      </w:r>
      <w:r w:rsidR="00601400">
        <w:tab/>
      </w:r>
      <w:r w:rsidR="00601400">
        <w:tab/>
        <w:t xml:space="preserve">  5%</w:t>
      </w:r>
    </w:p>
    <w:p w14:paraId="3149E56B" w14:textId="6CADE6E4" w:rsidR="005122A6" w:rsidRDefault="005122A6" w:rsidP="005122A6">
      <w:pPr>
        <w:pStyle w:val="ListParagraph"/>
        <w:numPr>
          <w:ilvl w:val="1"/>
          <w:numId w:val="16"/>
        </w:numPr>
        <w:bidi w:val="0"/>
      </w:pPr>
      <w:r>
        <w:t>Project report and AI process analysis</w:t>
      </w:r>
      <w:r>
        <w:tab/>
      </w:r>
      <w:r>
        <w:tab/>
      </w:r>
      <w:r>
        <w:tab/>
      </w:r>
      <w:r>
        <w:tab/>
      </w:r>
      <w:r>
        <w:tab/>
        <w:t xml:space="preserve">  5%</w:t>
      </w:r>
    </w:p>
    <w:p w14:paraId="43E393C5" w14:textId="77777777" w:rsidR="001031A8" w:rsidRDefault="001031A8" w:rsidP="001E1885"/>
    <w:p w14:paraId="4CFE58AC" w14:textId="77777777" w:rsidR="005122A6" w:rsidRPr="001E1885" w:rsidRDefault="005122A6" w:rsidP="001E1885">
      <w:pPr>
        <w:rPr>
          <w:rtl/>
        </w:rPr>
      </w:pPr>
    </w:p>
    <w:sectPr w:rsidR="005122A6" w:rsidRPr="001E1885" w:rsidSect="006D0564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77" w:right="1797" w:bottom="1440" w:left="624" w:header="720" w:footer="720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CEEA36B" w14:textId="77777777" w:rsidR="00EB7734" w:rsidRDefault="00EB7734" w:rsidP="00D27B87">
      <w:pPr>
        <w:spacing w:line="360" w:lineRule="atLeast"/>
      </w:pPr>
      <w:r>
        <w:separator/>
      </w:r>
    </w:p>
  </w:endnote>
  <w:endnote w:type="continuationSeparator" w:id="0">
    <w:p w14:paraId="6ECAC51A" w14:textId="77777777" w:rsidR="00EB7734" w:rsidRDefault="00EB7734" w:rsidP="00D27B87">
      <w:pPr>
        <w:spacing w:line="360" w:lineRule="atLeas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MS Gothic"/>
    <w:panose1 w:val="020B0604020202020204"/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E9CB01" w14:textId="77777777" w:rsidR="00DB035F" w:rsidRDefault="008C1C06" w:rsidP="00D27B87">
    <w:pPr>
      <w:pStyle w:val="Footer"/>
      <w:spacing w:line="360" w:lineRule="atLeast"/>
      <w:rPr>
        <w:rtl/>
      </w:rPr>
    </w:pPr>
    <w:r>
      <w:rPr>
        <w:noProof/>
        <w:lang w:eastAsia="en-US"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12306E54" wp14:editId="67055378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85090" cy="174625"/>
              <wp:effectExtent l="6350" t="3810" r="3810" b="2540"/>
              <wp:wrapSquare wrapText="largest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" cy="17462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216047" w14:textId="77777777" w:rsidR="00DB035F" w:rsidRDefault="00DB035F">
                          <w:pPr>
                            <w:pStyle w:val="Footer"/>
                          </w:pPr>
                          <w:r>
                            <w:rPr>
                              <w:rStyle w:val="PageNumber"/>
                              <w:rtl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tl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tl/>
                            </w:rPr>
                            <w:fldChar w:fldCharType="separate"/>
                          </w:r>
                          <w:r w:rsidR="00C47AB6">
                            <w:rPr>
                              <w:rStyle w:val="PageNumber"/>
                              <w:noProof/>
                              <w:rtl/>
                            </w:rPr>
                            <w:t>1</w:t>
                          </w:r>
                          <w:r>
                            <w:rPr>
                              <w:rStyle w:val="PageNumber"/>
                              <w:rtl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0;margin-top:.05pt;width:6.7pt;height:13.75pt;z-index:251657728;visibility:visible;mso-wrap-style:square;mso-width-percent:0;mso-height-percent:0;mso-wrap-distance-left:0;mso-wrap-distance-top:0;mso-wrap-distance-right:0;mso-wrap-distance-bottom:0;mso-position-horizontal:center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" stroked="f">
              <v:fill opacity="0"/>
              <v:textbox inset="0,0,0,0">
                <w:txbxContent>
                  <w:p w:rsidR="00DB035F" w:rsidRDefault="00DB035F">
                    <w:pPr>
                      <w:pStyle w:val="Footer"/>
                    </w:pPr>
                    <w:r>
                      <w:rPr>
                        <w:rStyle w:val="PageNumber"/>
                        <w:rtl/>
                      </w:rPr>
                      <w:fldChar w:fldCharType="begin"/>
                    </w:r>
                    <w:r>
                      <w:rPr>
                        <w:rStyle w:val="PageNumber"/>
                        <w:rtl/>
                      </w:rPr>
                      <w:instrText xml:space="preserve"> PAGE </w:instrText>
                    </w:r>
                    <w:r>
                      <w:rPr>
                        <w:rStyle w:val="PageNumber"/>
                        <w:rtl/>
                      </w:rPr>
                      <w:fldChar w:fldCharType="separate"/>
                    </w:r>
                    <w:r w:rsidR="00C47AB6">
                      <w:rPr>
                        <w:rStyle w:val="PageNumber"/>
                        <w:noProof/>
                        <w:rtl/>
                      </w:rPr>
                      <w:t>1</w:t>
                    </w:r>
                    <w:r>
                      <w:rPr>
                        <w:rStyle w:val="PageNumber"/>
                        <w:rtl/>
                      </w:rPr>
                      <w:fldChar w:fldCharType="end"/>
                    </w:r>
                  </w:p>
                </w:txbxContent>
              </v:textbox>
              <w10:wrap type="square" side="largest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FEEA3E" w14:textId="77777777" w:rsidR="00EB7734" w:rsidRDefault="00EB7734" w:rsidP="00D27B87">
      <w:pPr>
        <w:spacing w:line="360" w:lineRule="atLeast"/>
      </w:pPr>
      <w:r>
        <w:separator/>
      </w:r>
    </w:p>
  </w:footnote>
  <w:footnote w:type="continuationSeparator" w:id="0">
    <w:p w14:paraId="0A658F76" w14:textId="77777777" w:rsidR="00EB7734" w:rsidRDefault="00EB7734" w:rsidP="00D27B87">
      <w:pPr>
        <w:spacing w:line="360" w:lineRule="atLeas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9D067E" w14:textId="77777777" w:rsidR="00F420AA" w:rsidRDefault="00F420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A0159D" w14:textId="77777777" w:rsidR="001E1885" w:rsidRDefault="001E1885" w:rsidP="001E1885">
    <w:pPr>
      <w:spacing w:line="360" w:lineRule="atLeast"/>
      <w:jc w:val="center"/>
      <w:rPr>
        <w:rFonts w:ascii="Tahoma" w:hAnsi="Tahoma" w:cs="David"/>
        <w:rtl/>
      </w:rPr>
    </w:pPr>
    <w:r>
      <w:rPr>
        <w:rFonts w:ascii="Tahoma" w:hAnsi="Tahoma" w:cs="David"/>
        <w:noProof/>
        <w:rtl/>
        <w:lang w:eastAsia="en-US"/>
      </w:rPr>
      <w:drawing>
        <wp:inline distT="0" distB="0" distL="0" distR="0" wp14:anchorId="1EE48E09" wp14:editId="4129AD76">
          <wp:extent cx="380365" cy="494665"/>
          <wp:effectExtent l="0" t="0" r="635" b="635"/>
          <wp:docPr id="3" name="Picture 3" descr="סמל האוניברסיטה" title="סמל האוניברסיטה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0365" cy="49466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  <w:p w14:paraId="556A1C3F" w14:textId="77777777" w:rsidR="001E1885" w:rsidRDefault="001E1885" w:rsidP="001E1885">
    <w:pPr>
      <w:spacing w:line="360" w:lineRule="atLeast"/>
      <w:jc w:val="center"/>
      <w:rPr>
        <w:rFonts w:ascii="Tahoma" w:hAnsi="Tahoma" w:cs="David"/>
        <w:rtl/>
      </w:rPr>
    </w:pPr>
  </w:p>
  <w:p w14:paraId="62CA9286" w14:textId="77777777" w:rsidR="001E1885" w:rsidRPr="00B27D54" w:rsidRDefault="001E1885" w:rsidP="001E1885">
    <w:pPr>
      <w:spacing w:line="360" w:lineRule="atLeast"/>
      <w:jc w:val="center"/>
      <w:rPr>
        <w:rFonts w:ascii="Tahoma" w:hAnsi="Tahoma" w:cs="David"/>
        <w:rtl/>
      </w:rPr>
    </w:pPr>
    <w:r w:rsidRPr="00B27D54">
      <w:rPr>
        <w:rFonts w:ascii="Tahoma" w:hAnsi="Tahoma" w:cs="David"/>
        <w:rtl/>
      </w:rPr>
      <w:t>אוניברסיטת בן-גוריון בנגב</w:t>
    </w:r>
  </w:p>
  <w:p w14:paraId="1063FF44" w14:textId="1DF27664" w:rsidR="001E1885" w:rsidRPr="00B27D54" w:rsidRDefault="001E1885" w:rsidP="001E1885">
    <w:pPr>
      <w:spacing w:line="360" w:lineRule="atLeast"/>
      <w:jc w:val="center"/>
      <w:rPr>
        <w:rFonts w:ascii="Tahoma" w:hAnsi="Tahoma" w:cs="David"/>
        <w:rtl/>
      </w:rPr>
    </w:pPr>
    <w:r w:rsidRPr="00B27D54">
      <w:rPr>
        <w:rFonts w:ascii="Tahoma" w:hAnsi="Tahoma" w:cs="David"/>
        <w:rtl/>
      </w:rPr>
      <w:t>הפקולטה למדעי המחשב</w:t>
    </w:r>
    <w:r w:rsidR="00DC362B">
      <w:rPr>
        <w:rFonts w:ascii="Tahoma" w:hAnsi="Tahoma" w:cs="David" w:hint="cs"/>
        <w:rtl/>
      </w:rPr>
      <w:t xml:space="preserve"> והמידע</w:t>
    </w:r>
  </w:p>
  <w:p w14:paraId="67448C59" w14:textId="29B76AA1" w:rsidR="001E1885" w:rsidRPr="00B27D54" w:rsidRDefault="001E1885" w:rsidP="001E1885">
    <w:pPr>
      <w:spacing w:line="360" w:lineRule="atLeast"/>
      <w:jc w:val="center"/>
      <w:rPr>
        <w:rFonts w:ascii="Tahoma" w:hAnsi="Tahoma" w:cs="David" w:hint="cs"/>
        <w:rtl/>
      </w:rPr>
    </w:pPr>
    <w:r w:rsidRPr="00B27D54">
      <w:rPr>
        <w:rFonts w:ascii="Tahoma" w:hAnsi="Tahoma" w:cs="David"/>
        <w:rtl/>
      </w:rPr>
      <w:t xml:space="preserve">סמסטר </w:t>
    </w:r>
    <w:r w:rsidR="00FE022C">
      <w:rPr>
        <w:rFonts w:ascii="Tahoma" w:hAnsi="Tahoma" w:cs="David" w:hint="cs"/>
        <w:rtl/>
      </w:rPr>
      <w:t>א</w:t>
    </w:r>
    <w:r w:rsidRPr="00B27D54">
      <w:rPr>
        <w:rFonts w:ascii="Tahoma" w:hAnsi="Tahoma" w:cs="David"/>
        <w:rtl/>
      </w:rPr>
      <w:t>' תש</w:t>
    </w:r>
    <w:r>
      <w:rPr>
        <w:rFonts w:ascii="Tahoma" w:hAnsi="Tahoma" w:cs="David" w:hint="cs"/>
        <w:rtl/>
      </w:rPr>
      <w:t>פ"</w:t>
    </w:r>
    <w:r w:rsidR="00DC362B">
      <w:rPr>
        <w:rFonts w:ascii="Tahoma" w:hAnsi="Tahoma" w:cs="David" w:hint="cs"/>
        <w:rtl/>
      </w:rPr>
      <w:t>ז</w:t>
    </w:r>
  </w:p>
  <w:p w14:paraId="4BC91875" w14:textId="77777777" w:rsidR="001E1885" w:rsidRDefault="001E188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CC6214" w14:textId="77777777" w:rsidR="00F420AA" w:rsidRDefault="00F420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680"/>
        </w:tabs>
        <w:ind w:left="4680" w:hanging="360"/>
      </w:pPr>
      <w:rPr>
        <w:rFonts w:ascii="OpenSymbol" w:hAnsi="OpenSymbol" w:cs="OpenSymbol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360"/>
        </w:tabs>
        <w:ind w:left="36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/>
      </w:rPr>
    </w:lvl>
  </w:abstractNum>
  <w:abstractNum w:abstractNumId="7" w15:restartNumberingAfterBreak="0">
    <w:nsid w:val="227E7579"/>
    <w:multiLevelType w:val="hybridMultilevel"/>
    <w:tmpl w:val="D27802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8728BA"/>
    <w:multiLevelType w:val="hybridMultilevel"/>
    <w:tmpl w:val="37BC7C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9709F8"/>
    <w:multiLevelType w:val="multilevel"/>
    <w:tmpl w:val="645E0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6D64D8"/>
    <w:multiLevelType w:val="hybridMultilevel"/>
    <w:tmpl w:val="6F546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B236BF"/>
    <w:multiLevelType w:val="hybridMultilevel"/>
    <w:tmpl w:val="1B76FA1C"/>
    <w:lvl w:ilvl="0" w:tplc="E480AE4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317994"/>
    <w:multiLevelType w:val="multilevel"/>
    <w:tmpl w:val="1062E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D31469"/>
    <w:multiLevelType w:val="hybridMultilevel"/>
    <w:tmpl w:val="90906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C47C6F"/>
    <w:multiLevelType w:val="hybridMultilevel"/>
    <w:tmpl w:val="258E305A"/>
    <w:lvl w:ilvl="0" w:tplc="BD44805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A877A7"/>
    <w:multiLevelType w:val="hybridMultilevel"/>
    <w:tmpl w:val="2F86B00E"/>
    <w:lvl w:ilvl="0" w:tplc="3F029CB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0436349">
    <w:abstractNumId w:val="0"/>
  </w:num>
  <w:num w:numId="2" w16cid:durableId="1817842743">
    <w:abstractNumId w:val="1"/>
  </w:num>
  <w:num w:numId="3" w16cid:durableId="337078917">
    <w:abstractNumId w:val="2"/>
  </w:num>
  <w:num w:numId="4" w16cid:durableId="863398930">
    <w:abstractNumId w:val="3"/>
  </w:num>
  <w:num w:numId="5" w16cid:durableId="1195463151">
    <w:abstractNumId w:val="4"/>
  </w:num>
  <w:num w:numId="6" w16cid:durableId="1066953427">
    <w:abstractNumId w:val="5"/>
  </w:num>
  <w:num w:numId="7" w16cid:durableId="560407901">
    <w:abstractNumId w:val="6"/>
  </w:num>
  <w:num w:numId="8" w16cid:durableId="332876381">
    <w:abstractNumId w:val="10"/>
  </w:num>
  <w:num w:numId="9" w16cid:durableId="1931351988">
    <w:abstractNumId w:val="13"/>
  </w:num>
  <w:num w:numId="10" w16cid:durableId="1732800841">
    <w:abstractNumId w:val="12"/>
  </w:num>
  <w:num w:numId="11" w16cid:durableId="1109620751">
    <w:abstractNumId w:val="9"/>
  </w:num>
  <w:num w:numId="12" w16cid:durableId="674461520">
    <w:abstractNumId w:val="15"/>
  </w:num>
  <w:num w:numId="13" w16cid:durableId="314535518">
    <w:abstractNumId w:val="14"/>
  </w:num>
  <w:num w:numId="14" w16cid:durableId="1692368823">
    <w:abstractNumId w:val="7"/>
  </w:num>
  <w:num w:numId="15" w16cid:durableId="1495105009">
    <w:abstractNumId w:val="8"/>
  </w:num>
  <w:num w:numId="16" w16cid:durableId="535891110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ocTable" w:val="1"/>
    <w:docVar w:name="ParaNumber" w:val="56"/>
  </w:docVars>
  <w:rsids>
    <w:rsidRoot w:val="00D66239"/>
    <w:rsid w:val="00017054"/>
    <w:rsid w:val="00024A58"/>
    <w:rsid w:val="00026BF4"/>
    <w:rsid w:val="00070D8F"/>
    <w:rsid w:val="00072999"/>
    <w:rsid w:val="00074E11"/>
    <w:rsid w:val="000929FC"/>
    <w:rsid w:val="000C68BE"/>
    <w:rsid w:val="000C6C57"/>
    <w:rsid w:val="000D491B"/>
    <w:rsid w:val="000E6910"/>
    <w:rsid w:val="000F57DE"/>
    <w:rsid w:val="000F7389"/>
    <w:rsid w:val="001031A8"/>
    <w:rsid w:val="00111B7B"/>
    <w:rsid w:val="00117810"/>
    <w:rsid w:val="00134F2B"/>
    <w:rsid w:val="001624E1"/>
    <w:rsid w:val="00172B70"/>
    <w:rsid w:val="00177ACC"/>
    <w:rsid w:val="001837FD"/>
    <w:rsid w:val="00192B74"/>
    <w:rsid w:val="001A41B1"/>
    <w:rsid w:val="001A79D2"/>
    <w:rsid w:val="001B4749"/>
    <w:rsid w:val="001D141B"/>
    <w:rsid w:val="001D2249"/>
    <w:rsid w:val="001D424E"/>
    <w:rsid w:val="001D779E"/>
    <w:rsid w:val="001E1885"/>
    <w:rsid w:val="001F238A"/>
    <w:rsid w:val="002026FF"/>
    <w:rsid w:val="002102D6"/>
    <w:rsid w:val="00217E0C"/>
    <w:rsid w:val="00220C9E"/>
    <w:rsid w:val="002321F9"/>
    <w:rsid w:val="00234C91"/>
    <w:rsid w:val="00236A42"/>
    <w:rsid w:val="002372D9"/>
    <w:rsid w:val="00240E28"/>
    <w:rsid w:val="00241A56"/>
    <w:rsid w:val="00263378"/>
    <w:rsid w:val="00263A2B"/>
    <w:rsid w:val="00267E9A"/>
    <w:rsid w:val="002720A9"/>
    <w:rsid w:val="00276ADB"/>
    <w:rsid w:val="002856ED"/>
    <w:rsid w:val="002A0CB2"/>
    <w:rsid w:val="002B2A9C"/>
    <w:rsid w:val="002E764E"/>
    <w:rsid w:val="002F6425"/>
    <w:rsid w:val="003001E5"/>
    <w:rsid w:val="003104D2"/>
    <w:rsid w:val="00327403"/>
    <w:rsid w:val="00327D2C"/>
    <w:rsid w:val="0033541E"/>
    <w:rsid w:val="00335AC3"/>
    <w:rsid w:val="003368FF"/>
    <w:rsid w:val="00347B55"/>
    <w:rsid w:val="0035534A"/>
    <w:rsid w:val="003561D0"/>
    <w:rsid w:val="00381DB2"/>
    <w:rsid w:val="00383D13"/>
    <w:rsid w:val="00390F7B"/>
    <w:rsid w:val="003A2A44"/>
    <w:rsid w:val="003B10E1"/>
    <w:rsid w:val="003B2FC9"/>
    <w:rsid w:val="003B4F82"/>
    <w:rsid w:val="003B72B7"/>
    <w:rsid w:val="003C1BFA"/>
    <w:rsid w:val="003C1C18"/>
    <w:rsid w:val="003C4B13"/>
    <w:rsid w:val="003C5731"/>
    <w:rsid w:val="003D3874"/>
    <w:rsid w:val="003D5ABB"/>
    <w:rsid w:val="003E4BA5"/>
    <w:rsid w:val="003F57A5"/>
    <w:rsid w:val="004036B8"/>
    <w:rsid w:val="0041042C"/>
    <w:rsid w:val="00422E6A"/>
    <w:rsid w:val="004269A9"/>
    <w:rsid w:val="004276BB"/>
    <w:rsid w:val="00450AAA"/>
    <w:rsid w:val="0046162C"/>
    <w:rsid w:val="00464162"/>
    <w:rsid w:val="00467F71"/>
    <w:rsid w:val="00470890"/>
    <w:rsid w:val="004741D1"/>
    <w:rsid w:val="004A2248"/>
    <w:rsid w:val="004A7665"/>
    <w:rsid w:val="004A7D00"/>
    <w:rsid w:val="004B278C"/>
    <w:rsid w:val="004D169B"/>
    <w:rsid w:val="004D1C5B"/>
    <w:rsid w:val="004E2D97"/>
    <w:rsid w:val="004E6377"/>
    <w:rsid w:val="004F21E6"/>
    <w:rsid w:val="004F65D2"/>
    <w:rsid w:val="00506639"/>
    <w:rsid w:val="005122A6"/>
    <w:rsid w:val="00512937"/>
    <w:rsid w:val="0052671B"/>
    <w:rsid w:val="00534478"/>
    <w:rsid w:val="00534EE2"/>
    <w:rsid w:val="00544C89"/>
    <w:rsid w:val="00556B00"/>
    <w:rsid w:val="00560A5C"/>
    <w:rsid w:val="00571D9D"/>
    <w:rsid w:val="00590965"/>
    <w:rsid w:val="00594984"/>
    <w:rsid w:val="005B1467"/>
    <w:rsid w:val="005C40C7"/>
    <w:rsid w:val="005C446D"/>
    <w:rsid w:val="005E6194"/>
    <w:rsid w:val="005E6511"/>
    <w:rsid w:val="005F53CE"/>
    <w:rsid w:val="00601400"/>
    <w:rsid w:val="0060540C"/>
    <w:rsid w:val="0062296C"/>
    <w:rsid w:val="00630FFE"/>
    <w:rsid w:val="00634F41"/>
    <w:rsid w:val="00634FE0"/>
    <w:rsid w:val="00650AF7"/>
    <w:rsid w:val="006700FA"/>
    <w:rsid w:val="00692AE3"/>
    <w:rsid w:val="00696921"/>
    <w:rsid w:val="006A6AAF"/>
    <w:rsid w:val="006A7343"/>
    <w:rsid w:val="006B28CF"/>
    <w:rsid w:val="006C5D56"/>
    <w:rsid w:val="006D0564"/>
    <w:rsid w:val="006E1663"/>
    <w:rsid w:val="006E183C"/>
    <w:rsid w:val="006E3E2E"/>
    <w:rsid w:val="006E60F0"/>
    <w:rsid w:val="006F429E"/>
    <w:rsid w:val="00702CAE"/>
    <w:rsid w:val="00714152"/>
    <w:rsid w:val="0071611B"/>
    <w:rsid w:val="007546B8"/>
    <w:rsid w:val="00756BA9"/>
    <w:rsid w:val="00766FEA"/>
    <w:rsid w:val="00787E4F"/>
    <w:rsid w:val="007A1A6A"/>
    <w:rsid w:val="007A3D28"/>
    <w:rsid w:val="007B112A"/>
    <w:rsid w:val="007C4989"/>
    <w:rsid w:val="007D4B75"/>
    <w:rsid w:val="007E001F"/>
    <w:rsid w:val="00802138"/>
    <w:rsid w:val="00834229"/>
    <w:rsid w:val="00834A75"/>
    <w:rsid w:val="00840422"/>
    <w:rsid w:val="00854992"/>
    <w:rsid w:val="00860854"/>
    <w:rsid w:val="0086442A"/>
    <w:rsid w:val="0086694D"/>
    <w:rsid w:val="00870851"/>
    <w:rsid w:val="008839C8"/>
    <w:rsid w:val="00892FD4"/>
    <w:rsid w:val="008A1578"/>
    <w:rsid w:val="008C1C06"/>
    <w:rsid w:val="008C231E"/>
    <w:rsid w:val="008C5A21"/>
    <w:rsid w:val="008D1B51"/>
    <w:rsid w:val="008D2067"/>
    <w:rsid w:val="008D4B3C"/>
    <w:rsid w:val="008D4BED"/>
    <w:rsid w:val="00913399"/>
    <w:rsid w:val="00913CDD"/>
    <w:rsid w:val="009143DC"/>
    <w:rsid w:val="00914843"/>
    <w:rsid w:val="00916457"/>
    <w:rsid w:val="0091675F"/>
    <w:rsid w:val="00920B57"/>
    <w:rsid w:val="00927FA2"/>
    <w:rsid w:val="00930609"/>
    <w:rsid w:val="009311E7"/>
    <w:rsid w:val="009445B0"/>
    <w:rsid w:val="00964822"/>
    <w:rsid w:val="009651B5"/>
    <w:rsid w:val="00994C5C"/>
    <w:rsid w:val="009975DF"/>
    <w:rsid w:val="00997DCB"/>
    <w:rsid w:val="009A09C2"/>
    <w:rsid w:val="009A4509"/>
    <w:rsid w:val="009A791B"/>
    <w:rsid w:val="009C57F0"/>
    <w:rsid w:val="009D416D"/>
    <w:rsid w:val="009E5BB8"/>
    <w:rsid w:val="00A10E43"/>
    <w:rsid w:val="00A11E28"/>
    <w:rsid w:val="00A15C6C"/>
    <w:rsid w:val="00A243B3"/>
    <w:rsid w:val="00A26E19"/>
    <w:rsid w:val="00A357F9"/>
    <w:rsid w:val="00A43A15"/>
    <w:rsid w:val="00A56451"/>
    <w:rsid w:val="00A61A9A"/>
    <w:rsid w:val="00A73652"/>
    <w:rsid w:val="00A813D7"/>
    <w:rsid w:val="00A81A82"/>
    <w:rsid w:val="00A84026"/>
    <w:rsid w:val="00A9423F"/>
    <w:rsid w:val="00AA120D"/>
    <w:rsid w:val="00AA4692"/>
    <w:rsid w:val="00AB072D"/>
    <w:rsid w:val="00AB3835"/>
    <w:rsid w:val="00AB6430"/>
    <w:rsid w:val="00AB6FA7"/>
    <w:rsid w:val="00AD2758"/>
    <w:rsid w:val="00AD3664"/>
    <w:rsid w:val="00AE1A9E"/>
    <w:rsid w:val="00AE1C1D"/>
    <w:rsid w:val="00B0079F"/>
    <w:rsid w:val="00B111BB"/>
    <w:rsid w:val="00B11E96"/>
    <w:rsid w:val="00B2547B"/>
    <w:rsid w:val="00B3526A"/>
    <w:rsid w:val="00B530FC"/>
    <w:rsid w:val="00B541B7"/>
    <w:rsid w:val="00B5674B"/>
    <w:rsid w:val="00B80989"/>
    <w:rsid w:val="00B9279B"/>
    <w:rsid w:val="00B92A1C"/>
    <w:rsid w:val="00B947CE"/>
    <w:rsid w:val="00B97CD9"/>
    <w:rsid w:val="00BA3D32"/>
    <w:rsid w:val="00BA5A46"/>
    <w:rsid w:val="00BA6BFB"/>
    <w:rsid w:val="00BC6CA2"/>
    <w:rsid w:val="00BD44DF"/>
    <w:rsid w:val="00BD65D4"/>
    <w:rsid w:val="00BE5C08"/>
    <w:rsid w:val="00BF1C16"/>
    <w:rsid w:val="00C014C1"/>
    <w:rsid w:val="00C116B9"/>
    <w:rsid w:val="00C21FBB"/>
    <w:rsid w:val="00C25846"/>
    <w:rsid w:val="00C26897"/>
    <w:rsid w:val="00C30410"/>
    <w:rsid w:val="00C3087A"/>
    <w:rsid w:val="00C323AE"/>
    <w:rsid w:val="00C356C0"/>
    <w:rsid w:val="00C373F1"/>
    <w:rsid w:val="00C47AB6"/>
    <w:rsid w:val="00C66445"/>
    <w:rsid w:val="00CA6AC3"/>
    <w:rsid w:val="00CD53FD"/>
    <w:rsid w:val="00CE3D77"/>
    <w:rsid w:val="00CF0218"/>
    <w:rsid w:val="00D01BE8"/>
    <w:rsid w:val="00D20F46"/>
    <w:rsid w:val="00D23040"/>
    <w:rsid w:val="00D27B87"/>
    <w:rsid w:val="00D4063F"/>
    <w:rsid w:val="00D4163D"/>
    <w:rsid w:val="00D54350"/>
    <w:rsid w:val="00D54725"/>
    <w:rsid w:val="00D5586F"/>
    <w:rsid w:val="00D6418F"/>
    <w:rsid w:val="00D66239"/>
    <w:rsid w:val="00D70808"/>
    <w:rsid w:val="00D72605"/>
    <w:rsid w:val="00D86485"/>
    <w:rsid w:val="00D86E48"/>
    <w:rsid w:val="00D91B49"/>
    <w:rsid w:val="00DA3B1C"/>
    <w:rsid w:val="00DB035F"/>
    <w:rsid w:val="00DB38AA"/>
    <w:rsid w:val="00DC30BC"/>
    <w:rsid w:val="00DC362B"/>
    <w:rsid w:val="00DC71DC"/>
    <w:rsid w:val="00DE0B90"/>
    <w:rsid w:val="00E03EBD"/>
    <w:rsid w:val="00E215DA"/>
    <w:rsid w:val="00E26A67"/>
    <w:rsid w:val="00E34966"/>
    <w:rsid w:val="00E44BF9"/>
    <w:rsid w:val="00E6681C"/>
    <w:rsid w:val="00E66F85"/>
    <w:rsid w:val="00E80996"/>
    <w:rsid w:val="00E8441F"/>
    <w:rsid w:val="00E863B4"/>
    <w:rsid w:val="00E866AC"/>
    <w:rsid w:val="00E9149A"/>
    <w:rsid w:val="00EA1C24"/>
    <w:rsid w:val="00EA721D"/>
    <w:rsid w:val="00EB1038"/>
    <w:rsid w:val="00EB3E17"/>
    <w:rsid w:val="00EB4DC5"/>
    <w:rsid w:val="00EB7734"/>
    <w:rsid w:val="00EE53F8"/>
    <w:rsid w:val="00EE6B29"/>
    <w:rsid w:val="00F03BD9"/>
    <w:rsid w:val="00F07DEF"/>
    <w:rsid w:val="00F1475C"/>
    <w:rsid w:val="00F250A1"/>
    <w:rsid w:val="00F25BDE"/>
    <w:rsid w:val="00F26A42"/>
    <w:rsid w:val="00F32991"/>
    <w:rsid w:val="00F420AA"/>
    <w:rsid w:val="00F46B16"/>
    <w:rsid w:val="00F5765A"/>
    <w:rsid w:val="00F61F26"/>
    <w:rsid w:val="00F73E74"/>
    <w:rsid w:val="00F82DAE"/>
    <w:rsid w:val="00FB5925"/>
    <w:rsid w:val="00FB736A"/>
    <w:rsid w:val="00FC42E9"/>
    <w:rsid w:val="00FC5BA7"/>
    <w:rsid w:val="00FC6068"/>
    <w:rsid w:val="00FC660D"/>
    <w:rsid w:val="00FD2B68"/>
    <w:rsid w:val="00FD4CAD"/>
    <w:rsid w:val="00FD4CDD"/>
    <w:rsid w:val="00FE022C"/>
    <w:rsid w:val="00FE36B7"/>
    <w:rsid w:val="00FF617C"/>
    <w:rsid w:val="00FF6404"/>
    <w:rsid w:val="00FF7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34FD924"/>
  <w15:chartTrackingRefBased/>
  <w15:docId w15:val="{AB218E79-93ED-4D2B-8E4B-E8996A9E6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bidi/>
    </w:pPr>
    <w:rPr>
      <w:rFonts w:cs="Arial"/>
      <w:sz w:val="24"/>
      <w:szCs w:val="24"/>
      <w:lang w:eastAsia="he-IL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ind w:left="0" w:firstLine="0"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ind w:left="0" w:firstLine="0"/>
      <w:outlineLvl w:val="1"/>
    </w:pPr>
    <w:rPr>
      <w:b/>
      <w:bCs/>
      <w:i/>
      <w:iCs/>
      <w:u w:val="single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ind w:left="0" w:firstLine="0"/>
      <w:outlineLvl w:val="2"/>
    </w:pPr>
    <w:rPr>
      <w:rFonts w:ascii="Tahoma" w:hAnsi="Tahoma" w:cs="Tahoma"/>
      <w:b/>
      <w:bCs/>
      <w:sz w:val="28"/>
      <w:szCs w:val="28"/>
      <w:u w:val="single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0" w:firstLine="0"/>
      <w:outlineLvl w:val="4"/>
    </w:pPr>
    <w:rPr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0" w:firstLine="0"/>
      <w:outlineLvl w:val="6"/>
    </w:pPr>
    <w:rPr>
      <w:rFonts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eastAsia="Times New Roman" w:hAnsi="Symbol" w:cs="Tahoma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PageNumber">
    <w:name w:val="page number"/>
    <w:basedOn w:val="DefaultParagraphFont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nt5">
    <w:name w:val="font5"/>
    <w:basedOn w:val="Normal"/>
    <w:pPr>
      <w:bidi w:val="0"/>
      <w:spacing w:before="280" w:after="280"/>
    </w:pPr>
    <w:rPr>
      <w:rFonts w:ascii="Arial" w:eastAsia="Arial Unicode MS" w:hAnsi="Arial"/>
    </w:rPr>
  </w:style>
  <w:style w:type="paragraph" w:customStyle="1" w:styleId="font6">
    <w:name w:val="font6"/>
    <w:basedOn w:val="Normal"/>
    <w:pPr>
      <w:bidi w:val="0"/>
      <w:spacing w:before="280" w:after="280"/>
    </w:pPr>
    <w:rPr>
      <w:rFonts w:ascii="Arial" w:eastAsia="Arial Unicode MS" w:hAnsi="Arial"/>
      <w:b/>
      <w:bCs/>
    </w:rPr>
  </w:style>
  <w:style w:type="paragraph" w:customStyle="1" w:styleId="xl24">
    <w:name w:val="xl24"/>
    <w:basedOn w:val="Normal"/>
    <w:pPr>
      <w:bidi w:val="0"/>
      <w:spacing w:before="280" w:after="280"/>
      <w:textAlignment w:val="center"/>
    </w:pPr>
    <w:rPr>
      <w:rFonts w:ascii="Arial" w:eastAsia="Arial Unicode MS" w:hAnsi="Arial"/>
    </w:rPr>
  </w:style>
  <w:style w:type="paragraph" w:customStyle="1" w:styleId="xl25">
    <w:name w:val="xl25"/>
    <w:basedOn w:val="Normal"/>
    <w:pPr>
      <w:bidi w:val="0"/>
      <w:spacing w:before="280" w:after="280"/>
      <w:jc w:val="right"/>
      <w:textAlignment w:val="center"/>
    </w:pPr>
    <w:rPr>
      <w:rFonts w:ascii="Arial" w:eastAsia="Arial Unicode MS" w:hAnsi="Arial"/>
    </w:rPr>
  </w:style>
  <w:style w:type="paragraph" w:customStyle="1" w:styleId="xl26">
    <w:name w:val="xl26"/>
    <w:basedOn w:val="Normal"/>
    <w:pPr>
      <w:bidi w:val="0"/>
      <w:spacing w:before="280" w:after="280"/>
      <w:textAlignment w:val="center"/>
    </w:pPr>
    <w:rPr>
      <w:rFonts w:ascii="Arial" w:eastAsia="Arial Unicode MS" w:hAnsi="Arial"/>
      <w:b/>
      <w:bCs/>
      <w:sz w:val="36"/>
      <w:szCs w:val="36"/>
      <w:u w:val="single"/>
    </w:rPr>
  </w:style>
  <w:style w:type="paragraph" w:customStyle="1" w:styleId="xl27">
    <w:name w:val="xl27"/>
    <w:basedOn w:val="Normal"/>
    <w:pPr>
      <w:pBdr>
        <w:top w:val="single" w:sz="4" w:space="0" w:color="000000"/>
        <w:left w:val="double" w:sz="1" w:space="0" w:color="000000"/>
        <w:bottom w:val="single" w:sz="8" w:space="0" w:color="000000"/>
        <w:right w:val="single" w:sz="4" w:space="0" w:color="000000"/>
      </w:pBdr>
      <w:bidi w:val="0"/>
      <w:spacing w:before="280" w:after="280"/>
      <w:textAlignment w:val="center"/>
    </w:pPr>
    <w:rPr>
      <w:rFonts w:ascii="Arial" w:eastAsia="Arial Unicode MS" w:hAnsi="Arial"/>
      <w:b/>
      <w:bCs/>
    </w:rPr>
  </w:style>
  <w:style w:type="paragraph" w:customStyle="1" w:styleId="xl28">
    <w:name w:val="xl28"/>
    <w:basedOn w:val="Normal"/>
    <w:pPr>
      <w:pBdr>
        <w:top w:val="single" w:sz="4" w:space="0" w:color="000000"/>
        <w:left w:val="single" w:sz="4" w:space="0" w:color="000000"/>
        <w:bottom w:val="single" w:sz="8" w:space="0" w:color="000000"/>
      </w:pBdr>
      <w:bidi w:val="0"/>
      <w:spacing w:before="280" w:after="280"/>
      <w:jc w:val="right"/>
      <w:textAlignment w:val="center"/>
    </w:pPr>
    <w:rPr>
      <w:rFonts w:ascii="Arial" w:eastAsia="Arial Unicode MS" w:hAnsi="Arial"/>
      <w:b/>
      <w:bCs/>
    </w:rPr>
  </w:style>
  <w:style w:type="paragraph" w:customStyle="1" w:styleId="xl29">
    <w:name w:val="xl29"/>
    <w:basedOn w:val="Normal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bidi w:val="0"/>
      <w:spacing w:before="280" w:after="280"/>
      <w:textAlignment w:val="center"/>
    </w:pPr>
    <w:rPr>
      <w:rFonts w:ascii="Arial" w:eastAsia="Arial Unicode MS" w:hAnsi="Arial"/>
      <w:b/>
      <w:bCs/>
    </w:rPr>
  </w:style>
  <w:style w:type="paragraph" w:customStyle="1" w:styleId="xl30">
    <w:name w:val="xl30"/>
    <w:basedOn w:val="Normal"/>
    <w:pPr>
      <w:pBdr>
        <w:left w:val="double" w:sz="1" w:space="0" w:color="000000"/>
        <w:bottom w:val="double" w:sz="1" w:space="0" w:color="000000"/>
        <w:right w:val="single" w:sz="4" w:space="0" w:color="000000"/>
      </w:pBdr>
      <w:bidi w:val="0"/>
      <w:spacing w:before="280" w:after="280"/>
      <w:textAlignment w:val="center"/>
    </w:pPr>
    <w:rPr>
      <w:rFonts w:ascii="Arial" w:eastAsia="Arial Unicode MS" w:hAnsi="Arial"/>
      <w:b/>
      <w:bCs/>
    </w:rPr>
  </w:style>
  <w:style w:type="paragraph" w:customStyle="1" w:styleId="xl31">
    <w:name w:val="xl31"/>
    <w:basedOn w:val="Normal"/>
    <w:pPr>
      <w:pBdr>
        <w:left w:val="single" w:sz="4" w:space="0" w:color="000000"/>
        <w:bottom w:val="double" w:sz="1" w:space="0" w:color="000000"/>
      </w:pBdr>
      <w:bidi w:val="0"/>
      <w:spacing w:before="280" w:after="280"/>
      <w:jc w:val="right"/>
      <w:textAlignment w:val="center"/>
    </w:pPr>
    <w:rPr>
      <w:rFonts w:ascii="Arial" w:eastAsia="Arial Unicode MS" w:hAnsi="Arial"/>
    </w:rPr>
  </w:style>
  <w:style w:type="paragraph" w:customStyle="1" w:styleId="xl32">
    <w:name w:val="xl32"/>
    <w:basedOn w:val="Normal"/>
    <w:pPr>
      <w:pBdr>
        <w:left w:val="single" w:sz="4" w:space="0" w:color="000000"/>
        <w:bottom w:val="double" w:sz="1" w:space="0" w:color="000000"/>
        <w:right w:val="single" w:sz="4" w:space="0" w:color="000000"/>
      </w:pBdr>
      <w:bidi w:val="0"/>
      <w:spacing w:before="280" w:after="280"/>
      <w:textAlignment w:val="center"/>
    </w:pPr>
    <w:rPr>
      <w:rFonts w:ascii="Arial" w:eastAsia="Arial Unicode MS" w:hAnsi="Arial"/>
    </w:rPr>
  </w:style>
  <w:style w:type="paragraph" w:customStyle="1" w:styleId="xl33">
    <w:name w:val="xl33"/>
    <w:basedOn w:val="Normal"/>
    <w:pPr>
      <w:pBdr>
        <w:top w:val="double" w:sz="1" w:space="0" w:color="000000"/>
        <w:left w:val="double" w:sz="1" w:space="0" w:color="000000"/>
        <w:bottom w:val="single" w:sz="4" w:space="0" w:color="000000"/>
        <w:right w:val="single" w:sz="4" w:space="0" w:color="000000"/>
      </w:pBdr>
      <w:bidi w:val="0"/>
      <w:spacing w:before="280" w:after="280"/>
      <w:textAlignment w:val="center"/>
    </w:pPr>
    <w:rPr>
      <w:rFonts w:ascii="Arial" w:eastAsia="Arial Unicode MS" w:hAnsi="Arial"/>
      <w:b/>
      <w:bCs/>
    </w:rPr>
  </w:style>
  <w:style w:type="paragraph" w:customStyle="1" w:styleId="xl34">
    <w:name w:val="xl34"/>
    <w:basedOn w:val="Normal"/>
    <w:pPr>
      <w:pBdr>
        <w:top w:val="double" w:sz="1" w:space="0" w:color="000000"/>
        <w:left w:val="single" w:sz="4" w:space="0" w:color="000000"/>
        <w:bottom w:val="single" w:sz="4" w:space="0" w:color="000000"/>
      </w:pBdr>
      <w:bidi w:val="0"/>
      <w:spacing w:before="280" w:after="280"/>
      <w:jc w:val="right"/>
      <w:textAlignment w:val="center"/>
    </w:pPr>
    <w:rPr>
      <w:rFonts w:ascii="Arial" w:eastAsia="Arial Unicode MS" w:hAnsi="Arial"/>
    </w:rPr>
  </w:style>
  <w:style w:type="paragraph" w:customStyle="1" w:styleId="xl35">
    <w:name w:val="xl35"/>
    <w:basedOn w:val="Normal"/>
    <w:pPr>
      <w:pBdr>
        <w:top w:val="double" w:sz="1" w:space="0" w:color="000000"/>
        <w:left w:val="single" w:sz="4" w:space="0" w:color="000000"/>
        <w:bottom w:val="single" w:sz="4" w:space="0" w:color="000000"/>
        <w:right w:val="single" w:sz="4" w:space="0" w:color="000000"/>
      </w:pBdr>
      <w:bidi w:val="0"/>
      <w:spacing w:before="280" w:after="280"/>
      <w:textAlignment w:val="center"/>
    </w:pPr>
    <w:rPr>
      <w:rFonts w:ascii="Arial" w:eastAsia="Arial Unicode MS" w:hAnsi="Arial"/>
    </w:rPr>
  </w:style>
  <w:style w:type="paragraph" w:customStyle="1" w:styleId="xl36">
    <w:name w:val="xl36"/>
    <w:basedOn w:val="Normal"/>
    <w:pPr>
      <w:pBdr>
        <w:top w:val="single" w:sz="4" w:space="0" w:color="000000"/>
        <w:left w:val="double" w:sz="1" w:space="0" w:color="000000"/>
        <w:bottom w:val="double" w:sz="1" w:space="0" w:color="000000"/>
        <w:right w:val="single" w:sz="4" w:space="0" w:color="000000"/>
      </w:pBdr>
      <w:bidi w:val="0"/>
      <w:spacing w:before="280" w:after="280"/>
      <w:textAlignment w:val="center"/>
    </w:pPr>
    <w:rPr>
      <w:rFonts w:ascii="Arial" w:eastAsia="Arial Unicode MS" w:hAnsi="Arial"/>
      <w:b/>
      <w:bCs/>
    </w:rPr>
  </w:style>
  <w:style w:type="paragraph" w:customStyle="1" w:styleId="xl37">
    <w:name w:val="xl37"/>
    <w:basedOn w:val="Normal"/>
    <w:pPr>
      <w:pBdr>
        <w:top w:val="single" w:sz="4" w:space="0" w:color="000000"/>
        <w:left w:val="single" w:sz="4" w:space="0" w:color="000000"/>
        <w:bottom w:val="double" w:sz="1" w:space="0" w:color="000000"/>
      </w:pBdr>
      <w:bidi w:val="0"/>
      <w:spacing w:before="280" w:after="280"/>
      <w:jc w:val="right"/>
      <w:textAlignment w:val="center"/>
    </w:pPr>
    <w:rPr>
      <w:rFonts w:ascii="Arial" w:eastAsia="Arial Unicode MS" w:hAnsi="Arial"/>
    </w:rPr>
  </w:style>
  <w:style w:type="paragraph" w:customStyle="1" w:styleId="xl38">
    <w:name w:val="xl38"/>
    <w:basedOn w:val="Normal"/>
    <w:pPr>
      <w:pBdr>
        <w:top w:val="single" w:sz="4" w:space="0" w:color="000000"/>
        <w:left w:val="single" w:sz="4" w:space="0" w:color="000000"/>
        <w:bottom w:val="double" w:sz="1" w:space="0" w:color="000000"/>
        <w:right w:val="single" w:sz="4" w:space="0" w:color="000000"/>
      </w:pBdr>
      <w:bidi w:val="0"/>
      <w:spacing w:before="280" w:after="280"/>
      <w:textAlignment w:val="center"/>
    </w:pPr>
    <w:rPr>
      <w:rFonts w:ascii="Arial" w:eastAsia="Arial Unicode MS" w:hAnsi="Arial"/>
    </w:rPr>
  </w:style>
  <w:style w:type="paragraph" w:customStyle="1" w:styleId="xl39">
    <w:name w:val="xl39"/>
    <w:basedOn w:val="Normal"/>
    <w:pPr>
      <w:pBdr>
        <w:left w:val="single" w:sz="4" w:space="0" w:color="000000"/>
        <w:bottom w:val="double" w:sz="1" w:space="0" w:color="000000"/>
        <w:right w:val="single" w:sz="4" w:space="0" w:color="000000"/>
      </w:pBdr>
      <w:bidi w:val="0"/>
      <w:spacing w:before="280" w:after="280"/>
      <w:jc w:val="center"/>
      <w:textAlignment w:val="center"/>
    </w:pPr>
    <w:rPr>
      <w:rFonts w:ascii="Arial" w:eastAsia="Arial Unicode MS" w:hAnsi="Arial"/>
    </w:rPr>
  </w:style>
  <w:style w:type="paragraph" w:customStyle="1" w:styleId="xl40">
    <w:name w:val="xl40"/>
    <w:basedOn w:val="Normal"/>
    <w:pPr>
      <w:pBdr>
        <w:left w:val="double" w:sz="1" w:space="0" w:color="000000"/>
        <w:bottom w:val="single" w:sz="4" w:space="0" w:color="000000"/>
        <w:right w:val="single" w:sz="4" w:space="0" w:color="000000"/>
      </w:pBdr>
      <w:bidi w:val="0"/>
      <w:spacing w:before="280" w:after="280"/>
      <w:textAlignment w:val="center"/>
    </w:pPr>
    <w:rPr>
      <w:rFonts w:ascii="Arial" w:eastAsia="Arial Unicode MS" w:hAnsi="Arial"/>
      <w:b/>
      <w:bCs/>
    </w:rPr>
  </w:style>
  <w:style w:type="paragraph" w:customStyle="1" w:styleId="xl41">
    <w:name w:val="xl41"/>
    <w:basedOn w:val="Normal"/>
    <w:pPr>
      <w:pBdr>
        <w:left w:val="single" w:sz="4" w:space="0" w:color="000000"/>
        <w:bottom w:val="single" w:sz="4" w:space="0" w:color="000000"/>
      </w:pBdr>
      <w:bidi w:val="0"/>
      <w:spacing w:before="280" w:after="280"/>
      <w:jc w:val="right"/>
      <w:textAlignment w:val="center"/>
    </w:pPr>
    <w:rPr>
      <w:rFonts w:ascii="Arial" w:eastAsia="Arial Unicode MS" w:hAnsi="Arial"/>
    </w:rPr>
  </w:style>
  <w:style w:type="paragraph" w:customStyle="1" w:styleId="xl42">
    <w:name w:val="xl42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bidi w:val="0"/>
      <w:spacing w:before="280" w:after="280"/>
      <w:textAlignment w:val="center"/>
    </w:pPr>
    <w:rPr>
      <w:rFonts w:ascii="Arial" w:eastAsia="Arial Unicode MS" w:hAnsi="Arial"/>
    </w:rPr>
  </w:style>
  <w:style w:type="paragraph" w:customStyle="1" w:styleId="xl43">
    <w:name w:val="xl43"/>
    <w:basedOn w:val="Normal"/>
    <w:pPr>
      <w:pBdr>
        <w:top w:val="single" w:sz="4" w:space="0" w:color="000000"/>
        <w:left w:val="double" w:sz="1" w:space="0" w:color="000000"/>
        <w:bottom w:val="single" w:sz="4" w:space="0" w:color="000000"/>
        <w:right w:val="single" w:sz="4" w:space="0" w:color="000000"/>
      </w:pBdr>
      <w:bidi w:val="0"/>
      <w:spacing w:before="280" w:after="280"/>
      <w:textAlignment w:val="center"/>
    </w:pPr>
    <w:rPr>
      <w:rFonts w:ascii="Arial" w:eastAsia="Arial Unicode MS" w:hAnsi="Arial"/>
      <w:b/>
      <w:bCs/>
    </w:rPr>
  </w:style>
  <w:style w:type="paragraph" w:customStyle="1" w:styleId="xl44">
    <w:name w:val="xl44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</w:pBdr>
      <w:bidi w:val="0"/>
      <w:spacing w:before="280" w:after="280"/>
      <w:jc w:val="right"/>
      <w:textAlignment w:val="center"/>
    </w:pPr>
    <w:rPr>
      <w:rFonts w:ascii="Arial" w:eastAsia="Arial Unicode MS" w:hAnsi="Arial"/>
    </w:rPr>
  </w:style>
  <w:style w:type="paragraph" w:customStyle="1" w:styleId="xl45">
    <w:name w:val="xl4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bidi w:val="0"/>
      <w:spacing w:before="280" w:after="280"/>
      <w:textAlignment w:val="center"/>
    </w:pPr>
    <w:rPr>
      <w:rFonts w:ascii="Arial" w:eastAsia="Arial Unicode MS" w:hAnsi="Arial"/>
    </w:rPr>
  </w:style>
  <w:style w:type="paragraph" w:customStyle="1" w:styleId="xl46">
    <w:name w:val="xl46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bidi w:val="0"/>
      <w:spacing w:before="280" w:after="280"/>
      <w:jc w:val="center"/>
      <w:textAlignment w:val="center"/>
    </w:pPr>
    <w:rPr>
      <w:rFonts w:ascii="Arial" w:eastAsia="Arial Unicode MS" w:hAnsi="Arial"/>
    </w:rPr>
  </w:style>
  <w:style w:type="paragraph" w:customStyle="1" w:styleId="xl47">
    <w:name w:val="xl47"/>
    <w:basedOn w:val="Normal"/>
    <w:pPr>
      <w:pBdr>
        <w:left w:val="single" w:sz="4" w:space="0" w:color="000000"/>
        <w:bottom w:val="single" w:sz="4" w:space="0" w:color="000000"/>
        <w:right w:val="single" w:sz="4" w:space="0" w:color="000000"/>
      </w:pBdr>
      <w:bidi w:val="0"/>
      <w:spacing w:before="280" w:after="280"/>
      <w:textAlignment w:val="center"/>
    </w:pPr>
    <w:rPr>
      <w:rFonts w:ascii="Arial" w:eastAsia="Arial Unicode MS" w:hAnsi="Arial"/>
      <w:b/>
      <w:bCs/>
    </w:rPr>
  </w:style>
  <w:style w:type="paragraph" w:customStyle="1" w:styleId="xl48">
    <w:name w:val="xl48"/>
    <w:basedOn w:val="Normal"/>
    <w:pPr>
      <w:pBdr>
        <w:top w:val="single" w:sz="4" w:space="0" w:color="000000"/>
        <w:left w:val="single" w:sz="4" w:space="0" w:color="000000"/>
        <w:bottom w:val="double" w:sz="1" w:space="0" w:color="000000"/>
        <w:right w:val="single" w:sz="4" w:space="0" w:color="000000"/>
      </w:pBdr>
      <w:bidi w:val="0"/>
      <w:spacing w:before="280" w:after="280"/>
      <w:textAlignment w:val="center"/>
    </w:pPr>
    <w:rPr>
      <w:rFonts w:ascii="Arial" w:eastAsia="Arial Unicode MS" w:hAnsi="Arial"/>
      <w:b/>
      <w:bCs/>
    </w:rPr>
  </w:style>
  <w:style w:type="paragraph" w:customStyle="1" w:styleId="xl49">
    <w:name w:val="xl49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bidi w:val="0"/>
      <w:spacing w:before="280" w:after="280"/>
      <w:jc w:val="center"/>
      <w:textAlignment w:val="center"/>
    </w:pPr>
    <w:rPr>
      <w:rFonts w:ascii="Arial" w:eastAsia="Arial Unicode MS" w:hAnsi="Arial"/>
    </w:rPr>
  </w:style>
  <w:style w:type="paragraph" w:customStyle="1" w:styleId="xl50">
    <w:name w:val="xl50"/>
    <w:basedOn w:val="Normal"/>
    <w:pPr>
      <w:pBdr>
        <w:top w:val="single" w:sz="4" w:space="0" w:color="000000"/>
        <w:left w:val="single" w:sz="4" w:space="0" w:color="000000"/>
        <w:bottom w:val="double" w:sz="1" w:space="0" w:color="000000"/>
        <w:right w:val="single" w:sz="4" w:space="0" w:color="000000"/>
      </w:pBdr>
      <w:bidi w:val="0"/>
      <w:spacing w:before="280" w:after="280"/>
      <w:jc w:val="center"/>
      <w:textAlignment w:val="center"/>
    </w:pPr>
    <w:rPr>
      <w:rFonts w:ascii="Arial" w:eastAsia="Arial Unicode MS" w:hAnsi="Arial"/>
    </w:rPr>
  </w:style>
  <w:style w:type="paragraph" w:customStyle="1" w:styleId="xl51">
    <w:name w:val="xl51"/>
    <w:basedOn w:val="Normal"/>
    <w:pPr>
      <w:pBdr>
        <w:top w:val="single" w:sz="4" w:space="0" w:color="000000"/>
        <w:left w:val="single" w:sz="4" w:space="0" w:color="000000"/>
        <w:right w:val="single" w:sz="4" w:space="0" w:color="000000"/>
      </w:pBdr>
      <w:bidi w:val="0"/>
      <w:spacing w:before="280" w:after="280"/>
      <w:jc w:val="center"/>
      <w:textAlignment w:val="center"/>
    </w:pPr>
    <w:rPr>
      <w:rFonts w:ascii="Arial" w:eastAsia="Arial Unicode MS" w:hAnsi="Arial"/>
    </w:rPr>
  </w:style>
  <w:style w:type="paragraph" w:customStyle="1" w:styleId="xl52">
    <w:name w:val="xl52"/>
    <w:basedOn w:val="Normal"/>
    <w:pPr>
      <w:pBdr>
        <w:top w:val="double" w:sz="1" w:space="0" w:color="000000"/>
        <w:left w:val="single" w:sz="4" w:space="0" w:color="000000"/>
        <w:right w:val="single" w:sz="4" w:space="0" w:color="000000"/>
      </w:pBdr>
      <w:bidi w:val="0"/>
      <w:spacing w:before="280" w:after="280"/>
      <w:jc w:val="center"/>
      <w:textAlignment w:val="center"/>
    </w:pPr>
    <w:rPr>
      <w:rFonts w:ascii="Arial" w:eastAsia="Arial Unicode MS" w:hAnsi="Arial"/>
    </w:rPr>
  </w:style>
  <w:style w:type="paragraph" w:customStyle="1" w:styleId="xl53">
    <w:name w:val="xl53"/>
    <w:basedOn w:val="Normal"/>
    <w:pPr>
      <w:pBdr>
        <w:left w:val="single" w:sz="4" w:space="0" w:color="000000"/>
        <w:right w:val="single" w:sz="4" w:space="0" w:color="000000"/>
      </w:pBdr>
      <w:bidi w:val="0"/>
      <w:spacing w:before="280" w:after="280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54">
    <w:name w:val="xl54"/>
    <w:basedOn w:val="Normal"/>
    <w:pPr>
      <w:pBdr>
        <w:top w:val="double" w:sz="1" w:space="0" w:color="000000"/>
        <w:left w:val="single" w:sz="4" w:space="0" w:color="000000"/>
        <w:right w:val="single" w:sz="4" w:space="0" w:color="000000"/>
      </w:pBdr>
      <w:bidi w:val="0"/>
      <w:spacing w:before="280" w:after="280"/>
      <w:jc w:val="center"/>
      <w:textAlignment w:val="center"/>
    </w:pPr>
    <w:rPr>
      <w:rFonts w:ascii="Arial" w:eastAsia="Arial Unicode MS" w:hAnsi="Arial"/>
    </w:rPr>
  </w:style>
  <w:style w:type="paragraph" w:customStyle="1" w:styleId="xl55">
    <w:name w:val="xl55"/>
    <w:basedOn w:val="Normal"/>
    <w:pPr>
      <w:pBdr>
        <w:top w:val="double" w:sz="1" w:space="0" w:color="000000"/>
        <w:left w:val="single" w:sz="4" w:space="0" w:color="000000"/>
        <w:bottom w:val="single" w:sz="4" w:space="0" w:color="000000"/>
        <w:right w:val="single" w:sz="4" w:space="0" w:color="000000"/>
      </w:pBdr>
      <w:bidi w:val="0"/>
      <w:spacing w:before="280" w:after="280"/>
      <w:jc w:val="center"/>
      <w:textAlignment w:val="center"/>
    </w:pPr>
    <w:rPr>
      <w:rFonts w:ascii="Arial" w:eastAsia="Arial Unicode MS" w:hAnsi="Arial"/>
    </w:rPr>
  </w:style>
  <w:style w:type="paragraph" w:customStyle="1" w:styleId="xl56">
    <w:name w:val="xl56"/>
    <w:basedOn w:val="Normal"/>
    <w:pPr>
      <w:pBdr>
        <w:left w:val="single" w:sz="4" w:space="0" w:color="000000"/>
        <w:bottom w:val="double" w:sz="1" w:space="0" w:color="000000"/>
        <w:right w:val="single" w:sz="4" w:space="0" w:color="000000"/>
      </w:pBdr>
      <w:bidi w:val="0"/>
      <w:spacing w:before="280" w:after="280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BodyText"/>
  </w:style>
  <w:style w:type="character" w:customStyle="1" w:styleId="apple-converted-space">
    <w:name w:val="apple-converted-space"/>
    <w:basedOn w:val="DefaultParagraphFont"/>
    <w:rsid w:val="0071611B"/>
  </w:style>
  <w:style w:type="character" w:styleId="Emphasis">
    <w:name w:val="Emphasis"/>
    <w:uiPriority w:val="20"/>
    <w:qFormat/>
    <w:rsid w:val="00074E11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8C1C06"/>
    <w:pPr>
      <w:pBdr>
        <w:bottom w:val="single" w:sz="8" w:space="4" w:color="5B9BD5"/>
      </w:pBdr>
      <w:suppressAutoHyphens w:val="0"/>
      <w:spacing w:after="300"/>
      <w:contextualSpacing/>
    </w:pPr>
    <w:rPr>
      <w:rFonts w:ascii="Calibri Light" w:hAnsi="Calibri Light" w:cs="Times New Roman"/>
      <w:color w:val="323E4F"/>
      <w:spacing w:val="5"/>
      <w:kern w:val="28"/>
      <w:sz w:val="52"/>
      <w:szCs w:val="5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8C1C06"/>
    <w:rPr>
      <w:rFonts w:ascii="Calibri Light" w:hAnsi="Calibri Light"/>
      <w:color w:val="323E4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39"/>
    <w:rsid w:val="008C1C06"/>
    <w:rPr>
      <w:rFonts w:ascii="Calibri" w:eastAsia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rsid w:val="008C1C06"/>
  </w:style>
  <w:style w:type="paragraph" w:styleId="ListParagraph">
    <w:name w:val="List Paragraph"/>
    <w:basedOn w:val="Normal"/>
    <w:uiPriority w:val="72"/>
    <w:qFormat/>
    <w:rsid w:val="00B947C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87E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157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All-Hands-AI/OpenHand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סגל הקורס</vt:lpstr>
    </vt:vector>
  </TitlesOfParts>
  <Company>Microsoft</Company>
  <LinksUpToDate>false</LinksUpToDate>
  <CharactersWithSpaces>2668</CharactersWithSpaces>
  <SharedDoc>false</SharedDoc>
  <HLinks>
    <vt:vector size="6" baseType="variant">
      <vt:variant>
        <vt:i4>2752629</vt:i4>
      </vt:variant>
      <vt:variant>
        <vt:i4>0</vt:i4>
      </vt:variant>
      <vt:variant>
        <vt:i4>0</vt:i4>
      </vt:variant>
      <vt:variant>
        <vt:i4>5</vt:i4>
      </vt:variant>
      <vt:variant>
        <vt:lpwstr>http://www.cs.princeton.edu/theory/complexity/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סגל הקורס</dc:title>
  <dc:subject/>
  <dc:creator>Elad Ravid</dc:creator>
  <cp:keywords/>
  <dc:description>שלב 5 - סיום</dc:description>
  <cp:lastModifiedBy>Michael Elhadad</cp:lastModifiedBy>
  <cp:revision>70</cp:revision>
  <cp:lastPrinted>2020-07-22T07:41:00Z</cp:lastPrinted>
  <dcterms:created xsi:type="dcterms:W3CDTF">2025-07-28T09:23:00Z</dcterms:created>
  <dcterms:modified xsi:type="dcterms:W3CDTF">2026-08-30T08:54:00Z</dcterms:modified>
  <dc:language>עברית</dc:language>
</cp:coreProperties>
</file>